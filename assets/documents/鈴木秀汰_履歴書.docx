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56973E" w14:textId="4F9D5831" w:rsidR="00237062" w:rsidRPr="0070373B" w:rsidRDefault="00E338A9">
      <w:pPr>
        <w:rPr>
          <w:rFonts w:ascii="MS PMincho" w:eastAsia="MS PMincho" w:hAnsi="MS PMincho"/>
          <w:sz w:val="22"/>
        </w:rPr>
      </w:pPr>
      <w:r>
        <w:rPr>
          <w:rFonts w:ascii="MS PMincho" w:eastAsia="MS PMincho" w:hAnsi="MS PMincho"/>
          <w:sz w:val="24"/>
        </w:rPr>
        <w:t xml:space="preserve"> </w:t>
      </w:r>
      <w:r w:rsidR="00237062" w:rsidRPr="0070373B">
        <w:rPr>
          <w:rFonts w:ascii="MS PMincho" w:eastAsia="MS PMincho" w:hAnsi="MS PMincho" w:hint="eastAsia"/>
          <w:sz w:val="24"/>
        </w:rPr>
        <w:t>履</w:t>
      </w:r>
      <w:r w:rsidR="0070373B">
        <w:rPr>
          <w:rFonts w:ascii="MS PMincho" w:eastAsia="MS PMincho" w:hAnsi="MS PMincho" w:hint="eastAsia"/>
          <w:sz w:val="24"/>
        </w:rPr>
        <w:t xml:space="preserve">　</w:t>
      </w:r>
      <w:r w:rsidR="00237062" w:rsidRPr="0070373B">
        <w:rPr>
          <w:rFonts w:ascii="MS PMincho" w:eastAsia="MS PMincho" w:hAnsi="MS PMincho" w:hint="eastAsia"/>
          <w:sz w:val="24"/>
        </w:rPr>
        <w:t>歴</w:t>
      </w:r>
      <w:r w:rsidR="0070373B">
        <w:rPr>
          <w:rFonts w:ascii="MS PMincho" w:eastAsia="MS PMincho" w:hAnsi="MS PMincho" w:hint="eastAsia"/>
          <w:sz w:val="24"/>
        </w:rPr>
        <w:t xml:space="preserve">　</w:t>
      </w:r>
      <w:r w:rsidR="00237062" w:rsidRPr="0070373B">
        <w:rPr>
          <w:rFonts w:ascii="MS PMincho" w:eastAsia="MS PMincho" w:hAnsi="MS PMincho" w:hint="eastAsia"/>
          <w:sz w:val="24"/>
        </w:rPr>
        <w:t>書</w:t>
      </w:r>
      <w:r w:rsidR="00237062" w:rsidRPr="0070373B">
        <w:rPr>
          <w:rFonts w:ascii="MS PMincho" w:eastAsia="MS PMincho" w:hAnsi="MS PMincho" w:hint="eastAsia"/>
          <w:sz w:val="22"/>
        </w:rPr>
        <w:t xml:space="preserve">           </w:t>
      </w:r>
      <w:r w:rsidR="002C4F01">
        <w:rPr>
          <w:rFonts w:ascii="MS PMincho" w:eastAsia="MS PMincho" w:hAnsi="MS PMincho" w:hint="eastAsia"/>
          <w:sz w:val="22"/>
        </w:rPr>
        <w:t xml:space="preserve">　　　</w:t>
      </w:r>
      <w:bookmarkStart w:id="0" w:name="Text4"/>
      <w:r w:rsidR="002C4F01">
        <w:rPr>
          <w:rFonts w:ascii="MS PMincho" w:eastAsia="MS PMincho" w:hAnsi="MS PMincho" w:hint="eastAsia"/>
          <w:sz w:val="22"/>
        </w:rPr>
        <w:t xml:space="preserve">　　　　　</w:t>
      </w:r>
      <w:bookmarkEnd w:id="0"/>
      <w:r w:rsidR="00594BE7">
        <w:rPr>
          <w:rFonts w:ascii="MS PMincho" w:eastAsia="MS PMincho" w:hAnsi="MS PMincho"/>
          <w:sz w:val="22"/>
        </w:rPr>
        <w:t xml:space="preserve"> </w:t>
      </w:r>
      <w:r w:rsidR="00594BE7">
        <w:rPr>
          <w:rFonts w:ascii="MS PMincho" w:eastAsia="MS PMincho" w:hAnsi="MS PMincho" w:hint="eastAsia"/>
          <w:sz w:val="22"/>
        </w:rPr>
        <w:t>201</w:t>
      </w:r>
      <w:r w:rsidR="00F8516F">
        <w:rPr>
          <w:rFonts w:ascii="MS PMincho" w:eastAsia="MS PMincho" w:hAnsi="MS PMincho"/>
          <w:sz w:val="22"/>
        </w:rPr>
        <w:t>9</w:t>
      </w:r>
      <w:r w:rsidR="008D0C15">
        <w:rPr>
          <w:rFonts w:ascii="MS PMincho" w:eastAsia="MS PMincho" w:hAnsi="MS PMincho" w:hint="eastAsia"/>
          <w:sz w:val="22"/>
        </w:rPr>
        <w:t>年</w:t>
      </w:r>
      <w:r w:rsidR="00237062" w:rsidRPr="0070373B">
        <w:rPr>
          <w:rFonts w:ascii="MS PMincho" w:eastAsia="MS PMincho" w:hAnsi="MS PMincho" w:hint="eastAsia"/>
          <w:sz w:val="22"/>
        </w:rPr>
        <w:t xml:space="preserve">　</w:t>
      </w:r>
      <w:r w:rsidR="00D91266">
        <w:rPr>
          <w:rFonts w:ascii="MS PMincho" w:eastAsia="MS PMincho" w:hAnsi="MS PMincho" w:hint="eastAsia"/>
          <w:sz w:val="22"/>
        </w:rPr>
        <w:t xml:space="preserve">　</w:t>
      </w:r>
      <w:r w:rsidR="008D0C15">
        <w:rPr>
          <w:rFonts w:ascii="MS PMincho" w:eastAsia="MS PMincho" w:hAnsi="MS PMincho" w:hint="eastAsia"/>
          <w:sz w:val="22"/>
        </w:rPr>
        <w:t xml:space="preserve">　</w:t>
      </w:r>
      <w:r w:rsidR="00B303D6">
        <w:rPr>
          <w:rFonts w:ascii="MS PMincho" w:eastAsia="MS PMincho" w:hAnsi="MS PMincho"/>
          <w:sz w:val="22"/>
        </w:rPr>
        <w:t>4</w:t>
      </w:r>
      <w:r w:rsidR="00237062" w:rsidRPr="0070373B">
        <w:rPr>
          <w:rFonts w:ascii="MS PMincho" w:eastAsia="MS PMincho" w:hAnsi="MS PMincho" w:hint="eastAsia"/>
          <w:sz w:val="22"/>
        </w:rPr>
        <w:t xml:space="preserve">月　</w:t>
      </w:r>
      <w:r w:rsidR="008D0C15">
        <w:rPr>
          <w:rFonts w:ascii="MS PMincho" w:eastAsia="MS PMincho" w:hAnsi="MS PMincho" w:hint="eastAsia"/>
          <w:sz w:val="22"/>
        </w:rPr>
        <w:t xml:space="preserve">　</w:t>
      </w:r>
      <w:r w:rsidR="00B303D6">
        <w:rPr>
          <w:rFonts w:ascii="MS PMincho" w:eastAsia="MS PMincho" w:hAnsi="MS PMincho"/>
          <w:sz w:val="22"/>
        </w:rPr>
        <w:t>30</w:t>
      </w:r>
      <w:r w:rsidR="00237062" w:rsidRPr="0070373B">
        <w:rPr>
          <w:rFonts w:ascii="MS PMincho" w:eastAsia="MS PMincho" w:hAnsi="MS PMincho" w:hint="eastAsia"/>
          <w:sz w:val="22"/>
        </w:rPr>
        <w:t>日</w:t>
      </w:r>
      <w:r w:rsidR="00A77C9C" w:rsidRPr="0070373B">
        <w:rPr>
          <w:rFonts w:ascii="MS PMincho" w:eastAsia="MS PMincho" w:hAnsi="MS PMincho" w:hint="eastAsia"/>
          <w:sz w:val="22"/>
        </w:rPr>
        <w:t>現在</w:t>
      </w:r>
    </w:p>
    <w:tbl>
      <w:tblPr>
        <w:tblW w:w="0" w:type="auto"/>
        <w:tblInd w:w="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945"/>
        <w:gridCol w:w="105"/>
        <w:gridCol w:w="525"/>
        <w:gridCol w:w="3255"/>
        <w:gridCol w:w="630"/>
        <w:gridCol w:w="945"/>
        <w:gridCol w:w="1365"/>
        <w:gridCol w:w="2205"/>
      </w:tblGrid>
      <w:tr w:rsidR="00A77C9C" w:rsidRPr="0070373B" w14:paraId="6824106D" w14:textId="77777777">
        <w:trPr>
          <w:gridAfter w:val="2"/>
          <w:wAfter w:w="3570" w:type="dxa"/>
          <w:cantSplit/>
          <w:trHeight w:val="335"/>
        </w:trPr>
        <w:tc>
          <w:tcPr>
            <w:tcW w:w="6405" w:type="dxa"/>
            <w:gridSpan w:val="6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62F4E5E3" w14:textId="4B358A82" w:rsidR="00A77C9C" w:rsidRPr="0070373B" w:rsidRDefault="00A77C9C" w:rsidP="00594BE7">
            <w:pPr>
              <w:jc w:val="left"/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ふりがな</w:t>
            </w:r>
            <w:r w:rsidR="00594BE7">
              <w:rPr>
                <w:rFonts w:ascii="MS PMincho" w:eastAsia="MS PMincho" w:hAnsi="MS PMincho" w:hint="eastAsia"/>
                <w:sz w:val="18"/>
              </w:rPr>
              <w:t xml:space="preserve">　　　　　　　　　　　　　　　　すずき　しゅう</w:t>
            </w:r>
            <w:proofErr w:type="gramStart"/>
            <w:r w:rsidR="00594BE7">
              <w:rPr>
                <w:rFonts w:ascii="MS PMincho" w:eastAsia="MS PMincho" w:hAnsi="MS PMincho" w:hint="eastAsia"/>
                <w:sz w:val="18"/>
              </w:rPr>
              <w:t>た</w:t>
            </w:r>
            <w:proofErr w:type="gramEnd"/>
          </w:p>
        </w:tc>
      </w:tr>
      <w:tr w:rsidR="00237062" w:rsidRPr="0070373B" w14:paraId="01992B2B" w14:textId="77777777">
        <w:trPr>
          <w:gridAfter w:val="2"/>
          <w:wAfter w:w="3570" w:type="dxa"/>
          <w:cantSplit/>
          <w:trHeight w:val="1177"/>
        </w:trPr>
        <w:tc>
          <w:tcPr>
            <w:tcW w:w="6405" w:type="dxa"/>
            <w:gridSpan w:val="6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A971311" w14:textId="63B9E2A9" w:rsidR="00237062" w:rsidRDefault="00237062" w:rsidP="002C4F01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氏</w:t>
            </w:r>
            <w:r w:rsidR="00A77C9C" w:rsidRPr="0070373B">
              <w:rPr>
                <w:rFonts w:ascii="MS PMincho" w:eastAsia="MS PMincho" w:hAnsi="MS PMincho" w:hint="eastAsia"/>
                <w:sz w:val="18"/>
              </w:rPr>
              <w:t xml:space="preserve">　</w:t>
            </w:r>
            <w:r w:rsidRPr="0070373B">
              <w:rPr>
                <w:rFonts w:ascii="MS PMincho" w:eastAsia="MS PMincho" w:hAnsi="MS PMincho" w:hint="eastAsia"/>
                <w:sz w:val="18"/>
              </w:rPr>
              <w:t>名</w:t>
            </w:r>
          </w:p>
          <w:p w14:paraId="20C35B7A" w14:textId="77777777" w:rsidR="002C4F01" w:rsidRPr="0070373B" w:rsidRDefault="002C4F01" w:rsidP="002C4F01">
            <w:pPr>
              <w:rPr>
                <w:rFonts w:ascii="MS PMincho" w:eastAsia="MS PMincho" w:hAnsi="MS PMincho"/>
                <w:sz w:val="36"/>
              </w:rPr>
            </w:pPr>
            <w:r>
              <w:rPr>
                <w:rFonts w:ascii="MS PMincho" w:eastAsia="MS PMincho" w:hAnsi="MS PMincho" w:hint="eastAsia"/>
                <w:sz w:val="48"/>
                <w:szCs w:val="48"/>
              </w:rPr>
              <w:t xml:space="preserve">　　　</w:t>
            </w:r>
            <w:r w:rsidR="00594BE7">
              <w:rPr>
                <w:rFonts w:ascii="MS PMincho" w:eastAsia="MS PMincho" w:hAnsi="MS PMincho" w:hint="eastAsia"/>
                <w:sz w:val="48"/>
                <w:szCs w:val="48"/>
              </w:rPr>
              <w:t xml:space="preserve">　　　鈴木　秀汰</w:t>
            </w:r>
          </w:p>
        </w:tc>
      </w:tr>
      <w:tr w:rsidR="00443E84" w:rsidRPr="0070373B" w14:paraId="4FD3C8A6" w14:textId="77777777">
        <w:trPr>
          <w:gridAfter w:val="2"/>
          <w:wAfter w:w="3570" w:type="dxa"/>
          <w:cantSplit/>
          <w:trHeight w:val="542"/>
        </w:trPr>
        <w:tc>
          <w:tcPr>
            <w:tcW w:w="4830" w:type="dxa"/>
            <w:gridSpan w:val="4"/>
            <w:tcBorders>
              <w:left w:val="single" w:sz="12" w:space="0" w:color="auto"/>
              <w:bottom w:val="single" w:sz="12" w:space="0" w:color="auto"/>
              <w:right w:val="single" w:sz="8" w:space="0" w:color="auto"/>
            </w:tcBorders>
          </w:tcPr>
          <w:p w14:paraId="6C19CDE9" w14:textId="77777777" w:rsidR="00443E84" w:rsidRDefault="00443E84">
            <w:pPr>
              <w:rPr>
                <w:rFonts w:ascii="MS PMincho" w:eastAsia="MS PMincho" w:hAnsi="MS PMincho"/>
                <w:sz w:val="18"/>
              </w:rPr>
            </w:pPr>
          </w:p>
          <w:p w14:paraId="34FD53D0" w14:textId="6C705374" w:rsidR="00443E84" w:rsidRPr="00594BE7" w:rsidRDefault="00594BE7">
            <w:pPr>
              <w:rPr>
                <w:rFonts w:ascii="MS PMincho" w:eastAsia="MS PMincho" w:hAnsi="MS PMincho"/>
                <w:sz w:val="22"/>
                <w:szCs w:val="22"/>
              </w:rPr>
            </w:pPr>
            <w:r>
              <w:rPr>
                <w:rFonts w:ascii="MS PMincho" w:eastAsia="MS PMincho" w:hAnsi="MS PMincho" w:hint="eastAsia"/>
                <w:sz w:val="18"/>
              </w:rPr>
              <w:t xml:space="preserve">　　　</w:t>
            </w:r>
            <w:r w:rsidRPr="00594BE7">
              <w:rPr>
                <w:rFonts w:ascii="MS PMincho" w:eastAsia="MS PMincho" w:hAnsi="MS PMincho"/>
                <w:sz w:val="22"/>
                <w:szCs w:val="22"/>
              </w:rPr>
              <w:t>1996</w:t>
            </w:r>
            <w:r w:rsidR="00443E84" w:rsidRPr="00594BE7">
              <w:rPr>
                <w:rFonts w:ascii="MS PMincho" w:eastAsia="MS PMincho" w:hAnsi="MS PMincho" w:hint="eastAsia"/>
                <w:sz w:val="22"/>
                <w:szCs w:val="22"/>
              </w:rPr>
              <w:t>年</w:t>
            </w:r>
            <w:r w:rsidR="008D0C15" w:rsidRPr="00594BE7">
              <w:rPr>
                <w:rFonts w:ascii="MS PMincho" w:eastAsia="MS PMincho" w:hAnsi="MS PMincho" w:hint="eastAsia"/>
                <w:sz w:val="22"/>
                <w:szCs w:val="22"/>
              </w:rPr>
              <w:t xml:space="preserve">　　　</w:t>
            </w:r>
            <w:r w:rsidRPr="00594BE7">
              <w:rPr>
                <w:rFonts w:ascii="MS PMincho" w:eastAsia="MS PMincho" w:hAnsi="MS PMincho"/>
                <w:sz w:val="22"/>
                <w:szCs w:val="22"/>
              </w:rPr>
              <w:t>5</w:t>
            </w:r>
            <w:r w:rsidR="00443E84" w:rsidRPr="00594BE7">
              <w:rPr>
                <w:rFonts w:ascii="MS PMincho" w:eastAsia="MS PMincho" w:hAnsi="MS PMincho" w:hint="eastAsia"/>
                <w:sz w:val="22"/>
                <w:szCs w:val="22"/>
              </w:rPr>
              <w:t>月</w:t>
            </w:r>
            <w:r w:rsidR="008D0C15" w:rsidRPr="00594BE7">
              <w:rPr>
                <w:rFonts w:ascii="MS PMincho" w:eastAsia="MS PMincho" w:hAnsi="MS PMincho" w:hint="eastAsia"/>
                <w:sz w:val="22"/>
                <w:szCs w:val="22"/>
              </w:rPr>
              <w:t xml:space="preserve">　　　</w:t>
            </w:r>
            <w:r w:rsidRPr="00594BE7">
              <w:rPr>
                <w:rFonts w:ascii="MS PMincho" w:eastAsia="MS PMincho" w:hAnsi="MS PMincho"/>
                <w:sz w:val="22"/>
                <w:szCs w:val="22"/>
              </w:rPr>
              <w:t>23</w:t>
            </w:r>
            <w:r w:rsidR="00443E84" w:rsidRPr="00594BE7">
              <w:rPr>
                <w:rFonts w:ascii="MS PMincho" w:eastAsia="MS PMincho" w:hAnsi="MS PMincho" w:hint="eastAsia"/>
                <w:sz w:val="22"/>
                <w:szCs w:val="22"/>
              </w:rPr>
              <w:t xml:space="preserve">日生 （満　</w:t>
            </w:r>
            <w:r w:rsidRPr="00594BE7">
              <w:rPr>
                <w:rFonts w:ascii="MS PMincho" w:eastAsia="MS PMincho" w:hAnsi="MS PMincho"/>
                <w:sz w:val="22"/>
                <w:szCs w:val="22"/>
              </w:rPr>
              <w:t>2</w:t>
            </w:r>
            <w:r w:rsidR="00F8516F">
              <w:rPr>
                <w:rFonts w:ascii="MS PMincho" w:eastAsia="MS PMincho" w:hAnsi="MS PMincho"/>
                <w:sz w:val="22"/>
                <w:szCs w:val="22"/>
              </w:rPr>
              <w:t>2</w:t>
            </w:r>
            <w:r w:rsidR="00443E84" w:rsidRPr="00594BE7">
              <w:rPr>
                <w:rFonts w:ascii="MS PMincho" w:eastAsia="MS PMincho" w:hAnsi="MS PMincho" w:hint="eastAsia"/>
                <w:sz w:val="22"/>
                <w:szCs w:val="22"/>
              </w:rPr>
              <w:t>歳）</w:t>
            </w:r>
          </w:p>
        </w:tc>
        <w:tc>
          <w:tcPr>
            <w:tcW w:w="1575" w:type="dxa"/>
            <w:gridSpan w:val="2"/>
            <w:tcBorders>
              <w:left w:val="single" w:sz="8" w:space="0" w:color="auto"/>
              <w:bottom w:val="single" w:sz="12" w:space="0" w:color="auto"/>
              <w:right w:val="single" w:sz="12" w:space="0" w:color="auto"/>
            </w:tcBorders>
          </w:tcPr>
          <w:p w14:paraId="758534CA" w14:textId="21CEA0CE" w:rsidR="00443E84" w:rsidRDefault="00443E84">
            <w:pPr>
              <w:widowControl/>
              <w:jc w:val="left"/>
              <w:rPr>
                <w:rFonts w:ascii="MS PMincho" w:eastAsia="MS PMincho" w:hAnsi="MS PMincho"/>
                <w:sz w:val="22"/>
              </w:rPr>
            </w:pPr>
          </w:p>
          <w:p w14:paraId="12472E9C" w14:textId="77777777" w:rsidR="00443E84" w:rsidRPr="00443E84" w:rsidRDefault="00443E84" w:rsidP="00A37F29">
            <w:pPr>
              <w:rPr>
                <w:rFonts w:ascii="MS PMincho" w:eastAsia="MS PMincho" w:hAnsi="MS PMincho"/>
                <w:sz w:val="22"/>
              </w:rPr>
            </w:pPr>
            <w:r>
              <w:rPr>
                <w:rFonts w:ascii="MS PMincho" w:eastAsia="MS PMincho" w:hAnsi="MS PMincho" w:hint="eastAsia"/>
                <w:sz w:val="22"/>
              </w:rPr>
              <w:t xml:space="preserve">　</w:t>
            </w:r>
            <w:r w:rsidR="00A37F29">
              <w:rPr>
                <w:rFonts w:ascii="MS PMincho" w:eastAsia="MS PMincho" w:hAnsi="MS PMincho"/>
                <w:sz w:val="22"/>
              </w:rPr>
              <w:fldChar w:fldCharType="begin"/>
            </w:r>
            <w:r w:rsidR="00A37F29">
              <w:rPr>
                <w:rFonts w:ascii="MS PMincho" w:eastAsia="MS PMincho" w:hAnsi="MS PMincho"/>
                <w:sz w:val="22"/>
              </w:rPr>
              <w:instrText xml:space="preserve"> </w:instrText>
            </w:r>
            <w:r w:rsidR="00A37F29">
              <w:rPr>
                <w:rFonts w:ascii="MS PMincho" w:eastAsia="MS PMincho" w:hAnsi="MS PMincho" w:hint="eastAsia"/>
                <w:sz w:val="22"/>
              </w:rPr>
              <w:instrText>eq \o\ac(</w:instrText>
            </w:r>
            <w:r w:rsidR="00A37F29" w:rsidRPr="00A37F29">
              <w:rPr>
                <w:rFonts w:ascii="MS PMincho" w:eastAsia="MS PMincho" w:hAnsi="MS PMincho" w:hint="eastAsia"/>
                <w:position w:val="-4"/>
                <w:sz w:val="33"/>
              </w:rPr>
              <w:instrText>○</w:instrText>
            </w:r>
            <w:r w:rsidR="00A37F29">
              <w:rPr>
                <w:rFonts w:ascii="MS PMincho" w:eastAsia="MS PMincho" w:hAnsi="MS PMincho" w:hint="eastAsia"/>
                <w:sz w:val="22"/>
              </w:rPr>
              <w:instrText>,男)</w:instrText>
            </w:r>
            <w:r w:rsidR="00A37F29">
              <w:rPr>
                <w:rFonts w:ascii="MS PMincho" w:eastAsia="MS PMincho" w:hAnsi="MS PMincho"/>
                <w:sz w:val="22"/>
              </w:rPr>
              <w:fldChar w:fldCharType="end"/>
            </w:r>
            <w:r>
              <w:rPr>
                <w:rFonts w:ascii="MS PMincho" w:eastAsia="MS PMincho" w:hAnsi="MS PMincho" w:hint="eastAsia"/>
                <w:sz w:val="22"/>
              </w:rPr>
              <w:t xml:space="preserve">　　女</w:t>
            </w:r>
          </w:p>
        </w:tc>
      </w:tr>
      <w:tr w:rsidR="0070373B" w:rsidRPr="0070373B" w14:paraId="70A6E2A6" w14:textId="77777777">
        <w:trPr>
          <w:cantSplit/>
          <w:trHeight w:hRule="exact" w:val="1351"/>
        </w:trPr>
        <w:tc>
          <w:tcPr>
            <w:tcW w:w="7770" w:type="dxa"/>
            <w:gridSpan w:val="7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AC56811" w14:textId="0A5EA57A" w:rsidR="0070373B" w:rsidRDefault="0070373B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現住所</w:t>
            </w:r>
          </w:p>
          <w:p w14:paraId="52360CE5" w14:textId="77777777" w:rsidR="00EB1156" w:rsidRPr="00EB1156" w:rsidRDefault="00EB1156" w:rsidP="00594BE7">
            <w:pPr>
              <w:rPr>
                <w:rFonts w:ascii="MS PMincho" w:eastAsia="MS PMincho" w:hAnsi="MS PMincho"/>
                <w:sz w:val="22"/>
              </w:rPr>
            </w:pPr>
            <w:r w:rsidRPr="00EB1156">
              <w:rPr>
                <w:rFonts w:ascii="MS PMincho" w:eastAsia="MS PMincho" w:hAnsi="MS PMincho" w:hint="eastAsia"/>
                <w:sz w:val="20"/>
              </w:rPr>
              <w:t xml:space="preserve">　　　　　 </w:t>
            </w:r>
            <w:r w:rsidR="00594BE7" w:rsidRPr="00EB1156">
              <w:rPr>
                <w:rFonts w:ascii="MS PMincho" w:eastAsia="MS PMincho" w:hAnsi="MS PMincho"/>
                <w:sz w:val="22"/>
              </w:rPr>
              <w:t>57421 Windmill Pointe</w:t>
            </w:r>
          </w:p>
          <w:p w14:paraId="7E999A49" w14:textId="77777777" w:rsidR="00594BE7" w:rsidRPr="00EB1156" w:rsidRDefault="00EB1156" w:rsidP="00594BE7">
            <w:pPr>
              <w:rPr>
                <w:rFonts w:ascii="MS PMincho" w:eastAsia="MS PMincho" w:hAnsi="MS PMincho"/>
                <w:sz w:val="22"/>
              </w:rPr>
            </w:pPr>
            <w:r w:rsidRPr="00EB1156">
              <w:rPr>
                <w:rFonts w:ascii="MS PMincho" w:eastAsia="MS PMincho" w:hAnsi="MS PMincho" w:hint="eastAsia"/>
                <w:sz w:val="22"/>
              </w:rPr>
              <w:t xml:space="preserve">　　　　　</w:t>
            </w:r>
            <w:r w:rsidR="00594BE7" w:rsidRPr="00EB1156">
              <w:rPr>
                <w:rFonts w:ascii="MS PMincho" w:eastAsia="MS PMincho" w:hAnsi="MS PMincho"/>
                <w:sz w:val="22"/>
              </w:rPr>
              <w:t>New Hudson, Michigan 48165</w:t>
            </w:r>
          </w:p>
          <w:p w14:paraId="65C0CE57" w14:textId="77777777" w:rsidR="00594BE7" w:rsidRPr="00EB1156" w:rsidRDefault="00594BE7">
            <w:pPr>
              <w:rPr>
                <w:rFonts w:ascii="MS PMincho" w:eastAsia="MS PMincho" w:hAnsi="MS PMincho"/>
                <w:sz w:val="22"/>
              </w:rPr>
            </w:pPr>
            <w:r w:rsidRPr="00EB1156">
              <w:rPr>
                <w:rFonts w:ascii="MS PMincho" w:eastAsia="MS PMincho" w:hAnsi="MS PMincho" w:hint="eastAsia"/>
                <w:sz w:val="22"/>
              </w:rPr>
              <w:t xml:space="preserve">　　　　　</w:t>
            </w:r>
            <w:r w:rsidRPr="00EB1156">
              <w:rPr>
                <w:rFonts w:ascii="MS PMincho" w:eastAsia="MS PMincho" w:hAnsi="MS PMincho"/>
                <w:sz w:val="22"/>
              </w:rPr>
              <w:t>USA</w:t>
            </w:r>
          </w:p>
          <w:p w14:paraId="30B8C822" w14:textId="77777777" w:rsidR="002C4F01" w:rsidRPr="0070373B" w:rsidRDefault="00F40A65">
            <w:pPr>
              <w:rPr>
                <w:rFonts w:ascii="MS PMincho" w:eastAsia="MS PMincho" w:hAnsi="MS PMincho"/>
                <w:sz w:val="18"/>
              </w:rPr>
            </w:pPr>
            <w:r>
              <w:rPr>
                <w:rFonts w:ascii="MS PMincho" w:eastAsia="MS PMincho" w:hAnsi="MS PMincho" w:hint="eastAsia"/>
                <w:sz w:val="18"/>
              </w:rPr>
              <w:t xml:space="preserve">       </w:t>
            </w:r>
            <w:r>
              <w:rPr>
                <w:rFonts w:ascii="MS PMincho" w:eastAsia="MS PMincho" w:hAnsi="MS PMincho"/>
                <w:sz w:val="28"/>
                <w:szCs w:val="28"/>
              </w:rPr>
              <w:fldChar w:fldCharType="begin">
                <w:ffData>
                  <w:name w:val="Text14"/>
                  <w:enabled/>
                  <w:calcOnExit w:val="0"/>
                  <w:textInput/>
                </w:ffData>
              </w:fldChar>
            </w:r>
            <w:bookmarkStart w:id="1" w:name="Text14"/>
            <w:r>
              <w:rPr>
                <w:rFonts w:ascii="MS PMincho" w:eastAsia="MS PMincho" w:hAnsi="MS PMincho"/>
                <w:sz w:val="28"/>
                <w:szCs w:val="28"/>
              </w:rPr>
              <w:instrText xml:space="preserve"> </w:instrText>
            </w:r>
            <w:r>
              <w:rPr>
                <w:rFonts w:ascii="MS PMincho" w:eastAsia="MS PMincho" w:hAnsi="MS PMincho" w:hint="eastAsia"/>
                <w:sz w:val="28"/>
                <w:szCs w:val="28"/>
              </w:rPr>
              <w:instrText>FORMTEXT</w:instrText>
            </w:r>
            <w:r>
              <w:rPr>
                <w:rFonts w:ascii="MS PMincho" w:eastAsia="MS PMincho" w:hAnsi="MS PMincho"/>
                <w:sz w:val="28"/>
                <w:szCs w:val="28"/>
              </w:rPr>
              <w:instrText xml:space="preserve"> </w:instrText>
            </w:r>
            <w:r>
              <w:rPr>
                <w:rFonts w:ascii="MS PMincho" w:eastAsia="MS PMincho" w:hAnsi="MS PMincho"/>
                <w:sz w:val="28"/>
                <w:szCs w:val="28"/>
              </w:rPr>
            </w:r>
            <w:r>
              <w:rPr>
                <w:rFonts w:ascii="MS PMincho" w:eastAsia="MS PMincho" w:hAnsi="MS PMincho"/>
                <w:sz w:val="28"/>
                <w:szCs w:val="28"/>
              </w:rPr>
              <w:fldChar w:fldCharType="separate"/>
            </w:r>
            <w:r>
              <w:rPr>
                <w:rFonts w:ascii="MS PMincho" w:eastAsia="MS PMincho" w:hAnsi="MS PMincho"/>
                <w:sz w:val="28"/>
                <w:szCs w:val="28"/>
              </w:rPr>
              <w:t> </w:t>
            </w:r>
            <w:r>
              <w:rPr>
                <w:rFonts w:ascii="MS PMincho" w:eastAsia="MS PMincho" w:hAnsi="MS PMincho"/>
                <w:sz w:val="28"/>
                <w:szCs w:val="28"/>
              </w:rPr>
              <w:t> </w:t>
            </w:r>
            <w:r>
              <w:rPr>
                <w:rFonts w:ascii="MS PMincho" w:eastAsia="MS PMincho" w:hAnsi="MS PMincho"/>
                <w:sz w:val="28"/>
                <w:szCs w:val="28"/>
              </w:rPr>
              <w:t> </w:t>
            </w:r>
            <w:r>
              <w:rPr>
                <w:rFonts w:ascii="MS PMincho" w:eastAsia="MS PMincho" w:hAnsi="MS PMincho"/>
                <w:sz w:val="28"/>
                <w:szCs w:val="28"/>
              </w:rPr>
              <w:t> </w:t>
            </w:r>
            <w:r>
              <w:rPr>
                <w:rFonts w:ascii="MS PMincho" w:eastAsia="MS PMincho" w:hAnsi="MS PMincho"/>
                <w:sz w:val="28"/>
                <w:szCs w:val="28"/>
              </w:rPr>
              <w:t> </w:t>
            </w:r>
            <w:r>
              <w:rPr>
                <w:rFonts w:ascii="MS PMincho" w:eastAsia="MS PMincho" w:hAnsi="MS PMincho"/>
                <w:sz w:val="28"/>
                <w:szCs w:val="28"/>
              </w:rPr>
              <w:fldChar w:fldCharType="end"/>
            </w:r>
            <w:bookmarkEnd w:id="1"/>
            <w:r w:rsidR="002C4F01">
              <w:rPr>
                <w:rFonts w:ascii="MS PMincho" w:eastAsia="MS PMincho" w:hAnsi="MS PMincho"/>
                <w:sz w:val="18"/>
              </w:rPr>
              <w:fldChar w:fldCharType="begin">
                <w:ffData>
                  <w:name w:val="Text12"/>
                  <w:enabled/>
                  <w:calcOnExit w:val="0"/>
                  <w:textInput/>
                </w:ffData>
              </w:fldChar>
            </w:r>
            <w:bookmarkStart w:id="2" w:name="Text12"/>
            <w:r w:rsidR="002C4F01">
              <w:rPr>
                <w:rFonts w:ascii="MS PMincho" w:eastAsia="MS PMincho" w:hAnsi="MS PMincho"/>
                <w:sz w:val="18"/>
              </w:rPr>
              <w:instrText xml:space="preserve"> </w:instrText>
            </w:r>
            <w:r w:rsidR="002C4F01">
              <w:rPr>
                <w:rFonts w:ascii="MS PMincho" w:eastAsia="MS PMincho" w:hAnsi="MS PMincho" w:hint="eastAsia"/>
                <w:sz w:val="18"/>
              </w:rPr>
              <w:instrText>FORMTEXT</w:instrText>
            </w:r>
            <w:r w:rsidR="002C4F01">
              <w:rPr>
                <w:rFonts w:ascii="MS PMincho" w:eastAsia="MS PMincho" w:hAnsi="MS PMincho"/>
                <w:sz w:val="18"/>
              </w:rPr>
              <w:instrText xml:space="preserve"> </w:instrText>
            </w:r>
            <w:r w:rsidR="00675C5A">
              <w:rPr>
                <w:rFonts w:ascii="MS PMincho" w:eastAsia="MS PMincho" w:hAnsi="MS PMincho"/>
                <w:sz w:val="18"/>
              </w:rPr>
            </w:r>
            <w:r w:rsidR="00675C5A">
              <w:rPr>
                <w:rFonts w:ascii="MS PMincho" w:eastAsia="MS PMincho" w:hAnsi="MS PMincho"/>
                <w:sz w:val="18"/>
              </w:rPr>
              <w:fldChar w:fldCharType="separate"/>
            </w:r>
            <w:r w:rsidR="002C4F01">
              <w:rPr>
                <w:rFonts w:ascii="MS PMincho" w:eastAsia="MS PMincho" w:hAnsi="MS PMincho"/>
                <w:sz w:val="18"/>
              </w:rPr>
              <w:fldChar w:fldCharType="end"/>
            </w:r>
            <w:bookmarkEnd w:id="2"/>
          </w:p>
          <w:p w14:paraId="3BE282BD" w14:textId="77777777" w:rsidR="0070373B" w:rsidRPr="0070373B" w:rsidRDefault="0070373B">
            <w:pPr>
              <w:rPr>
                <w:rFonts w:ascii="MS PMincho" w:eastAsia="MS PMincho" w:hAnsi="MS PMincho"/>
                <w:sz w:val="18"/>
              </w:rPr>
            </w:pPr>
          </w:p>
          <w:p w14:paraId="7BBE63F3" w14:textId="77777777" w:rsidR="0070373B" w:rsidRPr="0070373B" w:rsidRDefault="0070373B">
            <w:pPr>
              <w:rPr>
                <w:rFonts w:ascii="MS PMincho" w:eastAsia="MS PMincho" w:hAnsi="MS PMincho"/>
                <w:sz w:val="18"/>
              </w:rPr>
            </w:pPr>
          </w:p>
          <w:p w14:paraId="520D5291" w14:textId="77777777" w:rsidR="0070373B" w:rsidRPr="0070373B" w:rsidRDefault="0070373B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 xml:space="preserve"> </w:t>
            </w:r>
          </w:p>
        </w:tc>
        <w:tc>
          <w:tcPr>
            <w:tcW w:w="2205" w:type="dxa"/>
            <w:tcBorders>
              <w:top w:val="single" w:sz="12" w:space="0" w:color="auto"/>
              <w:right w:val="single" w:sz="12" w:space="0" w:color="auto"/>
            </w:tcBorders>
          </w:tcPr>
          <w:p w14:paraId="64257717" w14:textId="582EB41C" w:rsidR="0070373B" w:rsidRDefault="00094CC5" w:rsidP="00F40A65">
            <w:pPr>
              <w:rPr>
                <w:rFonts w:ascii="MS PMincho" w:eastAsia="MS PMincho" w:hAnsi="MS PMincho"/>
                <w:sz w:val="22"/>
              </w:rPr>
            </w:pPr>
            <w:r>
              <w:rPr>
                <w:rFonts w:ascii="MS PMincho" w:eastAsia="MS PMincho" w:hAnsi="MS PMincho" w:hint="eastAsia"/>
                <w:noProof/>
              </w:rPr>
              <w:drawing>
                <wp:anchor distT="0" distB="0" distL="114300" distR="114300" simplePos="0" relativeHeight="251659776" behindDoc="0" locked="0" layoutInCell="1" allowOverlap="1" wp14:anchorId="08AABF4E" wp14:editId="1A0EC758">
                  <wp:simplePos x="0" y="0"/>
                  <wp:positionH relativeFrom="column">
                    <wp:posOffset>-331355</wp:posOffset>
                  </wp:positionH>
                  <wp:positionV relativeFrom="paragraph">
                    <wp:posOffset>-1689504</wp:posOffset>
                  </wp:positionV>
                  <wp:extent cx="1139190" cy="1578806"/>
                  <wp:effectExtent l="0" t="0" r="3810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huta Suzuki Headshot.jpg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65" b="-358"/>
                          <a:stretch/>
                        </pic:blipFill>
                        <pic:spPr bwMode="auto">
                          <a:xfrm>
                            <a:off x="0" y="0"/>
                            <a:ext cx="1139190" cy="1578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338A9">
              <w:rPr>
                <w:rFonts w:ascii="MS PMincho" w:eastAsia="MS PMincho" w:hAnsi="MS PMincho" w:hint="eastAsia"/>
                <w:noProof/>
              </w:rPr>
              <w:drawing>
                <wp:anchor distT="0" distB="0" distL="114300" distR="114300" simplePos="0" relativeHeight="251658752" behindDoc="0" locked="0" layoutInCell="1" allowOverlap="1" wp14:anchorId="0C5F6A67" wp14:editId="3439DF23">
                  <wp:simplePos x="0" y="0"/>
                  <wp:positionH relativeFrom="column">
                    <wp:posOffset>-56018318</wp:posOffset>
                  </wp:positionH>
                  <wp:positionV relativeFrom="page">
                    <wp:posOffset>1377932284</wp:posOffset>
                  </wp:positionV>
                  <wp:extent cx="896620" cy="1344930"/>
                  <wp:effectExtent l="0" t="0" r="0" b="1270"/>
                  <wp:wrapThrough wrapText="bothSides">
                    <wp:wrapPolygon edited="0">
                      <wp:start x="0" y="0"/>
                      <wp:lineTo x="0" y="21212"/>
                      <wp:lineTo x="20805" y="21212"/>
                      <wp:lineTo x="20805" y="0"/>
                      <wp:lineTo x="0" y="0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huta Suzuki Headshot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6620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0373B" w:rsidRPr="0070373B">
              <w:rPr>
                <w:rFonts w:ascii="MS PMincho" w:eastAsia="MS PMincho" w:hAnsi="MS PMincho" w:hint="eastAsia"/>
                <w:sz w:val="18"/>
              </w:rPr>
              <w:t>電話番号</w:t>
            </w:r>
          </w:p>
          <w:p w14:paraId="4ADCC729" w14:textId="77777777" w:rsidR="002B6CA2" w:rsidRDefault="00594BE7" w:rsidP="008D0C15">
            <w:pPr>
              <w:rPr>
                <w:rFonts w:ascii="MS PMincho" w:eastAsia="MS PMincho" w:hAnsi="MS PMincho"/>
                <w:sz w:val="22"/>
              </w:rPr>
            </w:pPr>
            <w:r>
              <w:rPr>
                <w:rFonts w:ascii="MS PMincho" w:eastAsia="MS PMincho" w:hAnsi="MS PMincho"/>
                <w:sz w:val="22"/>
              </w:rPr>
              <w:t xml:space="preserve"> </w:t>
            </w:r>
          </w:p>
          <w:p w14:paraId="0C569536" w14:textId="00405768" w:rsidR="0070373B" w:rsidRPr="0070373B" w:rsidRDefault="002B6CA2" w:rsidP="008D0C15">
            <w:pPr>
              <w:rPr>
                <w:rFonts w:ascii="MS PMincho" w:eastAsia="MS PMincho" w:hAnsi="MS PMincho"/>
                <w:sz w:val="22"/>
              </w:rPr>
            </w:pPr>
            <w:r>
              <w:rPr>
                <w:rFonts w:ascii="MS PMincho" w:eastAsia="MS PMincho" w:hAnsi="MS PMincho"/>
                <w:sz w:val="22"/>
              </w:rPr>
              <w:t xml:space="preserve"> </w:t>
            </w:r>
            <w:r w:rsidR="00594BE7">
              <w:rPr>
                <w:rFonts w:ascii="MS PMincho" w:eastAsia="MS PMincho" w:hAnsi="MS PMincho"/>
                <w:sz w:val="22"/>
              </w:rPr>
              <w:t>+1 (248) 860-0866</w:t>
            </w:r>
          </w:p>
        </w:tc>
      </w:tr>
      <w:tr w:rsidR="0070373B" w:rsidRPr="0070373B" w14:paraId="4D6EB5CC" w14:textId="77777777">
        <w:trPr>
          <w:cantSplit/>
          <w:trHeight w:val="496"/>
        </w:trPr>
        <w:tc>
          <w:tcPr>
            <w:tcW w:w="9975" w:type="dxa"/>
            <w:gridSpan w:val="8"/>
            <w:tcBorders>
              <w:top w:val="dotted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D51F6AF" w14:textId="77777777" w:rsidR="0070373B" w:rsidRDefault="0070373B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E-mail</w:t>
            </w:r>
          </w:p>
          <w:p w14:paraId="5C71857E" w14:textId="3A263082" w:rsidR="00F40A65" w:rsidRPr="00EB1156" w:rsidRDefault="00EB1156">
            <w:pPr>
              <w:rPr>
                <w:rFonts w:ascii="MS PMincho" w:eastAsia="MS PMincho" w:hAnsi="MS PMincho"/>
                <w:sz w:val="22"/>
              </w:rPr>
            </w:pPr>
            <w:r>
              <w:rPr>
                <w:rFonts w:ascii="MS PMincho" w:eastAsia="MS PMincho" w:hAnsi="MS PMincho" w:hint="eastAsia"/>
                <w:sz w:val="22"/>
              </w:rPr>
              <w:t xml:space="preserve">　　　　　</w:t>
            </w:r>
            <w:r w:rsidR="00F8516F">
              <w:rPr>
                <w:rFonts w:ascii="MS PMincho" w:eastAsia="MS PMincho" w:hAnsi="MS PMincho"/>
                <w:sz w:val="22"/>
              </w:rPr>
              <w:t>afdashuta</w:t>
            </w:r>
            <w:r w:rsidR="00594BE7" w:rsidRPr="00EB1156">
              <w:rPr>
                <w:rFonts w:ascii="MS PMincho" w:eastAsia="MS PMincho" w:hAnsi="MS PMincho" w:hint="eastAsia"/>
                <w:sz w:val="22"/>
              </w:rPr>
              <w:t>@</w:t>
            </w:r>
            <w:r w:rsidR="00F8516F">
              <w:rPr>
                <w:rFonts w:ascii="MS PMincho" w:eastAsia="MS PMincho" w:hAnsi="MS PMincho"/>
                <w:sz w:val="22"/>
              </w:rPr>
              <w:t>gmail.com</w:t>
            </w:r>
          </w:p>
          <w:p w14:paraId="0A1B1E86" w14:textId="77777777" w:rsidR="0070373B" w:rsidRPr="0070373B" w:rsidRDefault="0070373B" w:rsidP="00EB1156">
            <w:pPr>
              <w:ind w:firstLine="660"/>
              <w:rPr>
                <w:rFonts w:ascii="MS PMincho" w:eastAsia="MS PMincho" w:hAnsi="MS PMincho"/>
                <w:sz w:val="22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 xml:space="preserve">        　　　　　　　　　　　　　　　　　　　　　　　　　　　　　　　　　</w:t>
            </w:r>
            <w:r w:rsidR="00443E84">
              <w:rPr>
                <w:rFonts w:ascii="MS PMincho" w:eastAsia="MS PMincho" w:hAnsi="MS PMincho" w:hint="eastAsia"/>
                <w:sz w:val="18"/>
              </w:rPr>
              <w:t xml:space="preserve">　　　　　　　　　　　　　　　　</w:t>
            </w:r>
            <w:r w:rsidRPr="0070373B">
              <w:rPr>
                <w:rFonts w:ascii="MS PMincho" w:eastAsia="MS PMincho" w:hAnsi="MS PMincho" w:hint="eastAsia"/>
                <w:sz w:val="18"/>
              </w:rPr>
              <w:t xml:space="preserve">　</w:t>
            </w:r>
            <w:r w:rsidR="00F40A65">
              <w:rPr>
                <w:rFonts w:ascii="MS PMincho" w:eastAsia="MS PMincho" w:hAnsi="MS PMincho" w:hint="eastAsia"/>
                <w:sz w:val="18"/>
              </w:rPr>
              <w:t xml:space="preserve">　　　　　</w:t>
            </w:r>
            <w:r w:rsidRPr="0070373B">
              <w:rPr>
                <w:rFonts w:ascii="MS PMincho" w:eastAsia="MS PMincho" w:hAnsi="MS PMincho" w:hint="eastAsia"/>
                <w:sz w:val="18"/>
              </w:rPr>
              <w:t>日本語対応</w:t>
            </w:r>
            <w:r w:rsidR="00443E84">
              <w:rPr>
                <w:rFonts w:ascii="MS PMincho" w:eastAsia="MS PMincho" w:hAnsi="MS PMincho" w:hint="eastAsia"/>
                <w:sz w:val="18"/>
              </w:rPr>
              <w:t xml:space="preserve">　</w:t>
            </w:r>
            <w:r w:rsidR="00F40A65">
              <w:rPr>
                <w:rFonts w:ascii="MS PMincho" w:eastAsia="MS PMincho" w:hAnsi="MS PMincho" w:hint="eastAsia"/>
                <w:sz w:val="18"/>
              </w:rPr>
              <w:t>（</w:t>
            </w:r>
            <w:r w:rsidR="00EB1156">
              <w:rPr>
                <w:rFonts w:ascii="MS PMincho" w:eastAsia="MS PMincho" w:hAnsi="MS PMincho"/>
                <w:sz w:val="18"/>
              </w:rPr>
              <w:fldChar w:fldCharType="begin"/>
            </w:r>
            <w:r w:rsidR="00EB1156">
              <w:rPr>
                <w:rFonts w:ascii="MS PMincho" w:eastAsia="MS PMincho" w:hAnsi="MS PMincho"/>
                <w:sz w:val="18"/>
              </w:rPr>
              <w:instrText xml:space="preserve"> </w:instrText>
            </w:r>
            <w:r w:rsidR="00EB1156">
              <w:rPr>
                <w:rFonts w:ascii="MS PMincho" w:eastAsia="MS PMincho" w:hAnsi="MS PMincho" w:hint="eastAsia"/>
                <w:sz w:val="18"/>
              </w:rPr>
              <w:instrText>eq \o\ac(</w:instrText>
            </w:r>
            <w:r w:rsidR="00EB1156" w:rsidRPr="00EB1156">
              <w:rPr>
                <w:rFonts w:ascii="MS PMincho" w:eastAsia="MS PMincho" w:hAnsi="MS PMincho" w:hint="eastAsia"/>
                <w:position w:val="-3"/>
                <w:sz w:val="27"/>
              </w:rPr>
              <w:instrText>○</w:instrText>
            </w:r>
            <w:r w:rsidR="00EB1156">
              <w:rPr>
                <w:rFonts w:ascii="MS PMincho" w:eastAsia="MS PMincho" w:hAnsi="MS PMincho" w:hint="eastAsia"/>
                <w:sz w:val="18"/>
              </w:rPr>
              <w:instrText>,Ｙ)</w:instrText>
            </w:r>
            <w:r w:rsidR="00EB1156">
              <w:rPr>
                <w:rFonts w:ascii="MS PMincho" w:eastAsia="MS PMincho" w:hAnsi="MS PMincho"/>
                <w:sz w:val="18"/>
              </w:rPr>
              <w:fldChar w:fldCharType="end"/>
            </w:r>
            <w:r w:rsidR="00F40A65">
              <w:rPr>
                <w:rFonts w:ascii="MS PMincho" w:eastAsia="MS PMincho" w:hAnsi="MS PMincho" w:hint="eastAsia"/>
                <w:sz w:val="18"/>
              </w:rPr>
              <w:t>・Ｎ）</w:t>
            </w:r>
          </w:p>
        </w:tc>
      </w:tr>
      <w:tr w:rsidR="0070373B" w:rsidRPr="0070373B" w14:paraId="6708AE99" w14:textId="77777777">
        <w:trPr>
          <w:cantSplit/>
          <w:trHeight w:val="502"/>
        </w:trPr>
        <w:tc>
          <w:tcPr>
            <w:tcW w:w="7770" w:type="dxa"/>
            <w:gridSpan w:val="7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2B413903" w14:textId="77777777" w:rsidR="0070373B" w:rsidRPr="0070373B" w:rsidRDefault="0070373B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日本での連絡先</w:t>
            </w:r>
          </w:p>
          <w:p w14:paraId="00350322" w14:textId="77777777" w:rsidR="00594BE7" w:rsidRPr="00EB1156" w:rsidRDefault="00594BE7">
            <w:pPr>
              <w:rPr>
                <w:rFonts w:ascii="MS PMincho" w:eastAsia="MS PMincho" w:hAnsi="MS PMincho"/>
                <w:sz w:val="22"/>
              </w:rPr>
            </w:pPr>
            <w:r w:rsidRPr="00EB1156">
              <w:rPr>
                <w:rFonts w:ascii="MS PMincho" w:eastAsia="MS PMincho" w:hAnsi="MS PMincho" w:hint="eastAsia"/>
                <w:sz w:val="22"/>
              </w:rPr>
              <w:t xml:space="preserve">　　　　　〒</w:t>
            </w:r>
            <w:r w:rsidRPr="00EB1156">
              <w:rPr>
                <w:rFonts w:ascii="MS PMincho" w:eastAsia="MS PMincho" w:hAnsi="MS PMincho"/>
                <w:sz w:val="22"/>
              </w:rPr>
              <w:t>438-0838</w:t>
            </w:r>
          </w:p>
          <w:p w14:paraId="0CC5D711" w14:textId="77777777" w:rsidR="0070373B" w:rsidRPr="00594BE7" w:rsidRDefault="00594BE7">
            <w:pPr>
              <w:rPr>
                <w:rFonts w:ascii="MS PMincho" w:eastAsia="MS PMincho" w:hAnsi="MS PMincho"/>
                <w:sz w:val="18"/>
              </w:rPr>
            </w:pPr>
            <w:r w:rsidRPr="00EB1156">
              <w:rPr>
                <w:rFonts w:ascii="MS PMincho" w:eastAsia="MS PMincho" w:hAnsi="MS PMincho" w:hint="eastAsia"/>
                <w:sz w:val="22"/>
              </w:rPr>
              <w:t xml:space="preserve">　　　　　静岡県磐田市小立野</w:t>
            </w:r>
            <w:r w:rsidRPr="00EB1156">
              <w:rPr>
                <w:rFonts w:ascii="MS PMincho" w:eastAsia="MS PMincho" w:hAnsi="MS PMincho"/>
                <w:sz w:val="22"/>
              </w:rPr>
              <w:t>486-3</w:t>
            </w:r>
            <w:r w:rsidR="0070373B" w:rsidRPr="00EB1156">
              <w:rPr>
                <w:rFonts w:ascii="MS PMincho" w:eastAsia="MS PMincho" w:hAnsi="MS PMincho" w:hint="eastAsia"/>
                <w:sz w:val="22"/>
              </w:rPr>
              <w:t xml:space="preserve">　　</w:t>
            </w:r>
            <w:r w:rsidR="0070373B" w:rsidRPr="00EB1156">
              <w:rPr>
                <w:rFonts w:ascii="MS PMincho" w:eastAsia="MS PMincho" w:hAnsi="MS PMincho" w:hint="eastAsia"/>
              </w:rPr>
              <w:t xml:space="preserve">　</w:t>
            </w:r>
            <w:r w:rsidR="0070373B" w:rsidRPr="0070373B">
              <w:rPr>
                <w:rFonts w:ascii="MS PMincho" w:eastAsia="MS PMincho" w:hAnsi="MS PMincho" w:hint="eastAsia"/>
                <w:sz w:val="18"/>
              </w:rPr>
              <w:t xml:space="preserve">　　　　　　　　　　　　　</w:t>
            </w:r>
          </w:p>
          <w:p w14:paraId="1CD864FF" w14:textId="77777777" w:rsidR="0070373B" w:rsidRPr="0070373B" w:rsidRDefault="0070373B">
            <w:pPr>
              <w:widowControl/>
              <w:jc w:val="left"/>
              <w:rPr>
                <w:rFonts w:ascii="MS PMincho" w:eastAsia="MS PMincho" w:hAnsi="MS PMincho"/>
                <w:sz w:val="18"/>
              </w:rPr>
            </w:pPr>
          </w:p>
        </w:tc>
        <w:tc>
          <w:tcPr>
            <w:tcW w:w="2205" w:type="dxa"/>
            <w:tcBorders>
              <w:top w:val="nil"/>
              <w:bottom w:val="single" w:sz="12" w:space="0" w:color="auto"/>
              <w:right w:val="single" w:sz="12" w:space="0" w:color="auto"/>
            </w:tcBorders>
          </w:tcPr>
          <w:p w14:paraId="34A746DF" w14:textId="77777777" w:rsidR="0070373B" w:rsidRDefault="0070373B">
            <w:pPr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電話番号</w:t>
            </w:r>
          </w:p>
          <w:p w14:paraId="1056A51B" w14:textId="77777777" w:rsidR="00F40A65" w:rsidRPr="00F40A65" w:rsidRDefault="00F40A65">
            <w:pPr>
              <w:rPr>
                <w:rFonts w:ascii="MS PMincho" w:eastAsia="MS PMincho" w:hAnsi="MS PMincho"/>
                <w:sz w:val="24"/>
                <w:szCs w:val="24"/>
              </w:rPr>
            </w:pPr>
          </w:p>
        </w:tc>
      </w:tr>
      <w:tr w:rsidR="0070373B" w:rsidRPr="0070373B" w14:paraId="68138C9C" w14:textId="77777777">
        <w:trPr>
          <w:cantSplit/>
          <w:trHeight w:val="239"/>
        </w:trPr>
        <w:tc>
          <w:tcPr>
            <w:tcW w:w="9975" w:type="dxa"/>
            <w:gridSpan w:val="8"/>
            <w:tcBorders>
              <w:top w:val="single" w:sz="4" w:space="0" w:color="auto"/>
              <w:left w:val="nil"/>
              <w:bottom w:val="single" w:sz="12" w:space="0" w:color="auto"/>
              <w:right w:val="nil"/>
            </w:tcBorders>
          </w:tcPr>
          <w:p w14:paraId="531F051A" w14:textId="77777777" w:rsidR="0070373B" w:rsidRPr="0070373B" w:rsidRDefault="0070373B">
            <w:pPr>
              <w:rPr>
                <w:rFonts w:ascii="MS PMincho" w:eastAsia="MS PMincho" w:hAnsi="MS PMincho"/>
                <w:sz w:val="18"/>
              </w:rPr>
            </w:pPr>
          </w:p>
        </w:tc>
      </w:tr>
      <w:tr w:rsidR="00237062" w:rsidRPr="0070373B" w14:paraId="3831404A" w14:textId="77777777">
        <w:trPr>
          <w:cantSplit/>
          <w:trHeight w:val="456"/>
        </w:trPr>
        <w:tc>
          <w:tcPr>
            <w:tcW w:w="1050" w:type="dxa"/>
            <w:gridSpan w:val="2"/>
            <w:tcBorders>
              <w:top w:val="nil"/>
              <w:left w:val="single" w:sz="12" w:space="0" w:color="auto"/>
              <w:right w:val="dotted" w:sz="4" w:space="0" w:color="auto"/>
            </w:tcBorders>
            <w:vAlign w:val="center"/>
          </w:tcPr>
          <w:p w14:paraId="51063887" w14:textId="77777777" w:rsidR="00237062" w:rsidRPr="0070373B" w:rsidRDefault="00237062">
            <w:pPr>
              <w:jc w:val="center"/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（西暦）</w:t>
            </w:r>
          </w:p>
        </w:tc>
        <w:tc>
          <w:tcPr>
            <w:tcW w:w="525" w:type="dxa"/>
            <w:tcBorders>
              <w:top w:val="single" w:sz="12" w:space="0" w:color="auto"/>
              <w:left w:val="nil"/>
            </w:tcBorders>
            <w:vAlign w:val="center"/>
          </w:tcPr>
          <w:p w14:paraId="76B3768B" w14:textId="77777777" w:rsidR="00237062" w:rsidRPr="0070373B" w:rsidRDefault="00237062">
            <w:pPr>
              <w:jc w:val="center"/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月</w:t>
            </w:r>
          </w:p>
        </w:tc>
        <w:tc>
          <w:tcPr>
            <w:tcW w:w="8400" w:type="dxa"/>
            <w:gridSpan w:val="5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DD7BB17" w14:textId="77777777" w:rsidR="00237062" w:rsidRPr="0070373B" w:rsidRDefault="00F40A65" w:rsidP="00F40A65">
            <w:pPr>
              <w:rPr>
                <w:rFonts w:ascii="MS PMincho" w:eastAsia="MS PMincho" w:hAnsi="MS PMincho"/>
                <w:sz w:val="18"/>
              </w:rPr>
            </w:pPr>
            <w:r>
              <w:rPr>
                <w:rFonts w:ascii="MS PMincho" w:eastAsia="MS PMincho" w:hAnsi="MS PMincho" w:hint="eastAsia"/>
                <w:sz w:val="18"/>
              </w:rPr>
              <w:t xml:space="preserve">                                    </w:t>
            </w:r>
            <w:r w:rsidR="00237062" w:rsidRPr="0070373B">
              <w:rPr>
                <w:rFonts w:ascii="MS PMincho" w:eastAsia="MS PMincho" w:hAnsi="MS PMincho" w:hint="eastAsia"/>
                <w:sz w:val="18"/>
              </w:rPr>
              <w:t>学歴・職歴</w:t>
            </w:r>
          </w:p>
        </w:tc>
      </w:tr>
      <w:tr w:rsidR="00237062" w:rsidRPr="0070373B" w14:paraId="414FF59C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547C360A" w14:textId="77777777" w:rsidR="00237062" w:rsidRPr="0070373B" w:rsidRDefault="00237062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3C3211B3" w14:textId="77777777" w:rsidR="00237062" w:rsidRPr="0070373B" w:rsidRDefault="00237062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67DDC15D" w14:textId="77777777" w:rsidR="00237062" w:rsidRPr="0070373B" w:rsidRDefault="00F40A65" w:rsidP="00F40A65">
            <w:pPr>
              <w:rPr>
                <w:rFonts w:ascii="MS PMincho" w:eastAsia="MS PMincho" w:hAnsi="MS PMincho"/>
                <w:sz w:val="24"/>
              </w:rPr>
            </w:pPr>
            <w:r>
              <w:rPr>
                <w:rFonts w:ascii="MS PMincho" w:eastAsia="MS PMincho" w:hAnsi="MS PMincho" w:hint="eastAsia"/>
                <w:sz w:val="24"/>
              </w:rPr>
              <w:t xml:space="preserve">                            学歴</w:t>
            </w:r>
          </w:p>
        </w:tc>
      </w:tr>
      <w:tr w:rsidR="00237062" w:rsidRPr="0070373B" w14:paraId="6A02391F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338E3FEF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2012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73377AA1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3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2686548" w14:textId="77777777" w:rsidR="00237062" w:rsidRPr="00A37F29" w:rsidRDefault="00257A5A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静岡県磐田市立豊田南中学校　卒業</w:t>
            </w:r>
          </w:p>
        </w:tc>
      </w:tr>
      <w:tr w:rsidR="00237062" w:rsidRPr="0070373B" w14:paraId="02183691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72563C6A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2012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7158ACC2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4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71E89139" w14:textId="77777777" w:rsidR="00237062" w:rsidRPr="00A37F29" w:rsidRDefault="00257A5A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静岡県立浜松北高等学校　入学</w:t>
            </w:r>
          </w:p>
        </w:tc>
      </w:tr>
      <w:tr w:rsidR="00237062" w:rsidRPr="0070373B" w14:paraId="6DAB36A6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75F1F9B7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2012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5F05E5A8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9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00483879" w14:textId="77777777" w:rsidR="00237062" w:rsidRPr="00A37F29" w:rsidRDefault="00257A5A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米国　ウォールドレイクウェスタン高等学校　編入</w:t>
            </w:r>
          </w:p>
        </w:tc>
      </w:tr>
      <w:tr w:rsidR="00237062" w:rsidRPr="0070373B" w14:paraId="28195E9B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5C5C5D17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2015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5E6C1B0A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5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745626BF" w14:textId="77777777" w:rsidR="00237062" w:rsidRPr="00A37F29" w:rsidRDefault="00257A5A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米国　ウォールドレイクウェスタン高等学校　卒業</w:t>
            </w:r>
          </w:p>
        </w:tc>
      </w:tr>
      <w:tr w:rsidR="00237062" w:rsidRPr="0070373B" w14:paraId="14385620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704F2577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2015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275D392C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9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E671909" w14:textId="77777777" w:rsidR="00237062" w:rsidRPr="00A37F29" w:rsidRDefault="00257A5A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米国　ミシガン州立大学　工学部　コンピュータサイエンス学科　入学</w:t>
            </w:r>
          </w:p>
        </w:tc>
      </w:tr>
      <w:tr w:rsidR="00237062" w:rsidRPr="0070373B" w14:paraId="5047C38F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504CB3A9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2016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2995306A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6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5B6F1A10" w14:textId="77777777" w:rsidR="00237062" w:rsidRPr="00A37F29" w:rsidRDefault="00A37F29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米国　ミシガン大学</w:t>
            </w:r>
            <w:r>
              <w:rPr>
                <w:rFonts w:ascii="MS PMincho" w:eastAsia="MS PMincho" w:hAnsi="MS PMincho" w:hint="eastAsia"/>
                <w:sz w:val="22"/>
                <w:szCs w:val="22"/>
              </w:rPr>
              <w:t>アナーバー校</w:t>
            </w:r>
            <w:r w:rsidR="00257A5A" w:rsidRPr="00A37F29">
              <w:rPr>
                <w:rFonts w:ascii="MS PMincho" w:eastAsia="MS PMincho" w:hAnsi="MS PMincho" w:hint="eastAsia"/>
                <w:sz w:val="22"/>
                <w:szCs w:val="22"/>
              </w:rPr>
              <w:t xml:space="preserve">　教養学部　コンピュータサイエンス学科　編入</w:t>
            </w:r>
          </w:p>
        </w:tc>
      </w:tr>
      <w:tr w:rsidR="00237062" w:rsidRPr="0070373B" w14:paraId="63DF9A3A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6C26266E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2019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0E9D2FDE" w14:textId="77777777" w:rsidR="00237062" w:rsidRPr="00A37F29" w:rsidRDefault="00257A5A" w:rsidP="00257A5A">
            <w:pPr>
              <w:jc w:val="center"/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5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F420C53" w14:textId="77777777" w:rsidR="00237062" w:rsidRPr="00A37F29" w:rsidRDefault="00A37F29">
            <w:pPr>
              <w:rPr>
                <w:rFonts w:ascii="MS PMincho" w:eastAsia="MS PMincho" w:hAnsi="MS PMincho"/>
                <w:sz w:val="22"/>
                <w:szCs w:val="22"/>
              </w:rPr>
            </w:pP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>米国　ミシガン大学</w:t>
            </w:r>
            <w:r>
              <w:rPr>
                <w:rFonts w:ascii="MS PMincho" w:eastAsia="MS PMincho" w:hAnsi="MS PMincho" w:hint="eastAsia"/>
                <w:sz w:val="22"/>
                <w:szCs w:val="22"/>
              </w:rPr>
              <w:t>アナーバー校</w:t>
            </w:r>
            <w:r w:rsidRPr="00A37F29">
              <w:rPr>
                <w:rFonts w:ascii="MS PMincho" w:eastAsia="MS PMincho" w:hAnsi="MS PMincho" w:hint="eastAsia"/>
                <w:sz w:val="22"/>
                <w:szCs w:val="22"/>
              </w:rPr>
              <w:t xml:space="preserve">　教養学部　コンピュータサイエンス学科　卒業見込み</w:t>
            </w:r>
          </w:p>
        </w:tc>
      </w:tr>
      <w:tr w:rsidR="00237062" w:rsidRPr="0070373B" w14:paraId="23CFF022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142C8741" w14:textId="77777777" w:rsidR="00237062" w:rsidRPr="0070373B" w:rsidRDefault="00237062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0B4D7679" w14:textId="77777777" w:rsidR="00237062" w:rsidRPr="0070373B" w:rsidRDefault="00237062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5C6B9BA" w14:textId="77777777" w:rsidR="00237062" w:rsidRPr="0070373B" w:rsidRDefault="00A37F29" w:rsidP="00A37F29">
            <w:pPr>
              <w:jc w:val="left"/>
              <w:rPr>
                <w:rFonts w:ascii="MS PMincho" w:eastAsia="MS PMincho" w:hAnsi="MS PMincho"/>
                <w:sz w:val="24"/>
              </w:rPr>
            </w:pPr>
            <w:r>
              <w:rPr>
                <w:rFonts w:ascii="MS PMincho" w:eastAsia="MS PMincho" w:hAnsi="MS PMincho" w:hint="eastAsia"/>
                <w:sz w:val="24"/>
              </w:rPr>
              <w:t xml:space="preserve">　　　　　　　　　　　　　　　　　　　　　</w:t>
            </w:r>
          </w:p>
        </w:tc>
      </w:tr>
      <w:tr w:rsidR="00237062" w:rsidRPr="0070373B" w14:paraId="78158AE7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7B3C20D7" w14:textId="77777777" w:rsidR="00237062" w:rsidRPr="0070373B" w:rsidRDefault="00237062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4CC4C5CD" w14:textId="77777777" w:rsidR="00237062" w:rsidRPr="0070373B" w:rsidRDefault="00237062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3E52051" w14:textId="77777777" w:rsidR="00237062" w:rsidRPr="0070373B" w:rsidRDefault="00A37F29" w:rsidP="00A37F29">
            <w:pPr>
              <w:jc w:val="left"/>
              <w:rPr>
                <w:rFonts w:ascii="MS PMincho" w:eastAsia="MS PMincho" w:hAnsi="MS PMincho"/>
                <w:sz w:val="24"/>
              </w:rPr>
            </w:pPr>
            <w:r>
              <w:rPr>
                <w:rFonts w:ascii="MS PMincho" w:eastAsia="MS PMincho" w:hAnsi="MS PMincho" w:hint="eastAsia"/>
                <w:sz w:val="24"/>
              </w:rPr>
              <w:t xml:space="preserve">　　　　　　　　　　　　　　　　　　　　　職歴</w:t>
            </w:r>
          </w:p>
        </w:tc>
      </w:tr>
      <w:tr w:rsidR="00237062" w:rsidRPr="0070373B" w14:paraId="1D1B3B93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6D7ECB0F" w14:textId="4CF3DA97" w:rsidR="00237062" w:rsidRPr="0070373B" w:rsidRDefault="00166D6F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2019</w:t>
            </w: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3440E421" w14:textId="5F11D0FC" w:rsidR="00237062" w:rsidRPr="0070373B" w:rsidRDefault="00166D6F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  <w:r w:rsidRPr="00A37F29">
              <w:rPr>
                <w:rFonts w:ascii="MS PMincho" w:eastAsia="MS PMincho" w:hAnsi="MS PMincho"/>
                <w:sz w:val="22"/>
                <w:szCs w:val="22"/>
              </w:rPr>
              <w:t>9</w:t>
            </w: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87C8C32" w14:textId="3EA11454" w:rsidR="00237062" w:rsidRPr="00A37F29" w:rsidRDefault="00166D6F" w:rsidP="00A37F29">
            <w:pPr>
              <w:jc w:val="left"/>
              <w:rPr>
                <w:rFonts w:ascii="MS PMincho" w:eastAsia="MS PMincho" w:hAnsi="MS PMincho"/>
                <w:sz w:val="22"/>
                <w:szCs w:val="22"/>
              </w:rPr>
            </w:pPr>
            <w:r>
              <w:rPr>
                <w:rFonts w:ascii="MS PMincho" w:eastAsia="MS PMincho" w:hAnsi="MS PMincho" w:hint="eastAsia"/>
                <w:sz w:val="22"/>
              </w:rPr>
              <w:t>デロイト</w:t>
            </w:r>
            <w:r w:rsidR="001F195B">
              <w:rPr>
                <w:rFonts w:ascii="MS PMincho" w:eastAsia="MS PMincho" w:hAnsi="MS PMincho" w:hint="eastAsia"/>
                <w:sz w:val="22"/>
              </w:rPr>
              <w:t>・</w:t>
            </w:r>
            <w:r>
              <w:rPr>
                <w:rFonts w:ascii="MS PMincho" w:eastAsia="MS PMincho" w:hAnsi="MS PMincho" w:hint="eastAsia"/>
                <w:sz w:val="22"/>
              </w:rPr>
              <w:t>トウシュ</w:t>
            </w:r>
            <w:r w:rsidR="009A358E">
              <w:rPr>
                <w:rFonts w:ascii="MS PMincho" w:eastAsia="MS PMincho" w:hAnsi="MS PMincho"/>
                <w:sz w:val="22"/>
              </w:rPr>
              <w:t>LLP</w:t>
            </w:r>
            <w:r>
              <w:rPr>
                <w:rFonts w:ascii="MS PMincho" w:eastAsia="MS PMincho" w:hAnsi="MS PMincho" w:hint="eastAsia"/>
                <w:sz w:val="22"/>
              </w:rPr>
              <w:t xml:space="preserve">　ニューヨーク事務所　就職予定</w:t>
            </w:r>
          </w:p>
        </w:tc>
      </w:tr>
      <w:tr w:rsidR="00A37F29" w:rsidRPr="0070373B" w14:paraId="0B8B22C9" w14:textId="77777777" w:rsidTr="002B6CA2">
        <w:trPr>
          <w:cantSplit/>
          <w:trHeight w:val="592"/>
        </w:trPr>
        <w:tc>
          <w:tcPr>
            <w:tcW w:w="1050" w:type="dxa"/>
            <w:gridSpan w:val="2"/>
            <w:tcBorders>
              <w:left w:val="single" w:sz="12" w:space="0" w:color="auto"/>
              <w:bottom w:val="single" w:sz="8" w:space="0" w:color="auto"/>
              <w:right w:val="dotted" w:sz="4" w:space="0" w:color="auto"/>
            </w:tcBorders>
            <w:vAlign w:val="center"/>
          </w:tcPr>
          <w:p w14:paraId="38C92EF9" w14:textId="77777777" w:rsidR="00A37F29" w:rsidRPr="0070373B" w:rsidRDefault="00A37F29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  <w:bottom w:val="single" w:sz="8" w:space="0" w:color="auto"/>
            </w:tcBorders>
            <w:vAlign w:val="center"/>
          </w:tcPr>
          <w:p w14:paraId="191BE59E" w14:textId="77777777" w:rsidR="00A37F29" w:rsidRPr="0070373B" w:rsidRDefault="00A37F29" w:rsidP="00257A5A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bottom w:val="single" w:sz="8" w:space="0" w:color="auto"/>
              <w:right w:val="single" w:sz="12" w:space="0" w:color="auto"/>
            </w:tcBorders>
            <w:vAlign w:val="center"/>
          </w:tcPr>
          <w:p w14:paraId="5E44AC19" w14:textId="77777777" w:rsidR="00A37F29" w:rsidRPr="00A37F29" w:rsidRDefault="00A37F29" w:rsidP="00960A40">
            <w:pPr>
              <w:jc w:val="right"/>
              <w:rPr>
                <w:rFonts w:ascii="MS PMincho" w:eastAsia="MS PMincho" w:hAnsi="MS PMincho"/>
                <w:sz w:val="22"/>
                <w:szCs w:val="22"/>
              </w:rPr>
            </w:pPr>
            <w:r>
              <w:rPr>
                <w:rFonts w:ascii="MS PMincho" w:eastAsia="MS PMincho" w:hAnsi="MS PMincho" w:hint="eastAsia"/>
                <w:sz w:val="22"/>
                <w:szCs w:val="22"/>
              </w:rPr>
              <w:t>以上</w:t>
            </w:r>
          </w:p>
        </w:tc>
      </w:tr>
      <w:tr w:rsidR="00A37F29" w:rsidRPr="0070373B" w14:paraId="18D15B0A" w14:textId="77777777" w:rsidTr="002B6CA2">
        <w:trPr>
          <w:cantSplit/>
          <w:trHeight w:val="697"/>
        </w:trPr>
        <w:tc>
          <w:tcPr>
            <w:tcW w:w="1050" w:type="dxa"/>
            <w:gridSpan w:val="2"/>
            <w:tcBorders>
              <w:top w:val="single" w:sz="12" w:space="0" w:color="auto"/>
              <w:left w:val="single" w:sz="12" w:space="0" w:color="auto"/>
              <w:right w:val="dotted" w:sz="4" w:space="0" w:color="auto"/>
            </w:tcBorders>
            <w:vAlign w:val="center"/>
          </w:tcPr>
          <w:p w14:paraId="0359B0D6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18"/>
              </w:rPr>
            </w:pPr>
            <w:r>
              <w:rPr>
                <w:rFonts w:ascii="MS PMincho" w:eastAsia="MS PMincho" w:hAnsi="MS PMincho" w:hint="eastAsia"/>
                <w:sz w:val="18"/>
              </w:rPr>
              <w:lastRenderedPageBreak/>
              <w:t>取得年</w:t>
            </w:r>
          </w:p>
        </w:tc>
        <w:tc>
          <w:tcPr>
            <w:tcW w:w="525" w:type="dxa"/>
            <w:tcBorders>
              <w:top w:val="single" w:sz="12" w:space="0" w:color="auto"/>
              <w:left w:val="nil"/>
            </w:tcBorders>
            <w:vAlign w:val="center"/>
          </w:tcPr>
          <w:p w14:paraId="22E1BA2B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月</w:t>
            </w:r>
          </w:p>
        </w:tc>
        <w:tc>
          <w:tcPr>
            <w:tcW w:w="8400" w:type="dxa"/>
            <w:gridSpan w:val="5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8AFBC23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18"/>
              </w:rPr>
            </w:pPr>
            <w:r w:rsidRPr="0070373B">
              <w:rPr>
                <w:rFonts w:ascii="MS PMincho" w:eastAsia="MS PMincho" w:hAnsi="MS PMincho" w:hint="eastAsia"/>
                <w:sz w:val="18"/>
              </w:rPr>
              <w:t>免  許・資  格</w:t>
            </w:r>
          </w:p>
        </w:tc>
      </w:tr>
      <w:tr w:rsidR="00A37F29" w:rsidRPr="0070373B" w14:paraId="01B1B0C5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329E5DAF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007CCE42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4F01589F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</w:tr>
      <w:tr w:rsidR="00A37F29" w:rsidRPr="0070373B" w14:paraId="43E938BA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18D72ED0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122BB2B7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3173D619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</w:tr>
      <w:tr w:rsidR="00A37F29" w:rsidRPr="0070373B" w14:paraId="781A2FA9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65320186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4A71563C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79060C7E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</w:tr>
      <w:tr w:rsidR="00A37F29" w:rsidRPr="0070373B" w14:paraId="65363836" w14:textId="77777777">
        <w:trPr>
          <w:cantSplit/>
          <w:trHeight w:val="580"/>
        </w:trPr>
        <w:tc>
          <w:tcPr>
            <w:tcW w:w="1050" w:type="dxa"/>
            <w:gridSpan w:val="2"/>
            <w:tcBorders>
              <w:left w:val="single" w:sz="12" w:space="0" w:color="auto"/>
              <w:right w:val="dotted" w:sz="4" w:space="0" w:color="auto"/>
            </w:tcBorders>
            <w:vAlign w:val="center"/>
          </w:tcPr>
          <w:p w14:paraId="1FA36A32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left w:val="nil"/>
            </w:tcBorders>
            <w:vAlign w:val="center"/>
          </w:tcPr>
          <w:p w14:paraId="5B2DC71F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right w:val="single" w:sz="12" w:space="0" w:color="auto"/>
            </w:tcBorders>
            <w:vAlign w:val="center"/>
          </w:tcPr>
          <w:p w14:paraId="063CCAA1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</w:tr>
      <w:tr w:rsidR="00A37F29" w:rsidRPr="0070373B" w14:paraId="3A88DB4B" w14:textId="77777777">
        <w:trPr>
          <w:cantSplit/>
          <w:trHeight w:val="178"/>
        </w:trPr>
        <w:tc>
          <w:tcPr>
            <w:tcW w:w="1050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C175285" w14:textId="77777777" w:rsidR="00A37F29" w:rsidRPr="0070373B" w:rsidRDefault="00A37F29">
            <w:pPr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525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55C5AF87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  <w:tc>
          <w:tcPr>
            <w:tcW w:w="8400" w:type="dxa"/>
            <w:gridSpan w:val="5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1BEBA796" w14:textId="77777777" w:rsidR="00A37F29" w:rsidRPr="0070373B" w:rsidRDefault="00A37F29">
            <w:pPr>
              <w:jc w:val="center"/>
              <w:rPr>
                <w:rFonts w:ascii="MS PMincho" w:eastAsia="MS PMincho" w:hAnsi="MS PMincho"/>
                <w:sz w:val="24"/>
              </w:rPr>
            </w:pPr>
          </w:p>
        </w:tc>
      </w:tr>
      <w:tr w:rsidR="00A37F29" w:rsidRPr="008D0C15" w14:paraId="21D34D9C" w14:textId="77777777">
        <w:trPr>
          <w:cantSplit/>
          <w:trHeight w:val="1575"/>
        </w:trPr>
        <w:tc>
          <w:tcPr>
            <w:tcW w:w="9975" w:type="dxa"/>
            <w:gridSpan w:val="8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14:paraId="2F518FC2" w14:textId="77777777" w:rsidR="00A37F29" w:rsidRDefault="00A37F29" w:rsidP="00E240B8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学生時代に一番打ち込んだこと</w:t>
            </w:r>
          </w:p>
          <w:p w14:paraId="6704D233" w14:textId="0B55852D" w:rsidR="00A37F29" w:rsidRDefault="00A37F29" w:rsidP="00E240B8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6AE2BC3A" w14:textId="77777777" w:rsidR="004339DB" w:rsidRPr="008D0C15" w:rsidRDefault="004339DB" w:rsidP="00E240B8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3DEDE550" w14:textId="61DCF172" w:rsidR="00A37F29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大学で一番打ち込んだことは、クラブ活動です。現在は３つのクラブに所属しているのですが、特に力を入れているのが電子・情報工学系の学会であるIEEE（アイ・トリプル・イー）です。私が所属している</w:t>
            </w:r>
            <w:r w:rsidR="00734CEA">
              <w:rPr>
                <w:rFonts w:ascii="MS PMincho" w:eastAsia="MS PMincho" w:hAnsi="MS PMincho"/>
                <w:sz w:val="18"/>
                <w:szCs w:val="18"/>
              </w:rPr>
              <w:t>IEEE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の</w:t>
            </w:r>
            <w:r w:rsidR="00DF14A4">
              <w:rPr>
                <w:rFonts w:ascii="MS PMincho" w:eastAsia="MS PMincho" w:hAnsi="MS PMincho" w:hint="eastAsia"/>
                <w:sz w:val="18"/>
                <w:szCs w:val="18"/>
              </w:rPr>
              <w:t>ミシガン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大学支部では、</w:t>
            </w:r>
            <w:r w:rsidR="00734CEA">
              <w:rPr>
                <w:rFonts w:ascii="MS PMincho" w:eastAsia="MS PMincho" w:hAnsi="MS PMincho"/>
                <w:sz w:val="18"/>
                <w:szCs w:val="18"/>
              </w:rPr>
              <w:t>IEEE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フェローの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教授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陣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や企業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のリクルーター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とのネットワークを広げることを中心に、学生が主体となって活動しています。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学部時代</w:t>
            </w:r>
            <w:r w:rsidR="00AA3986">
              <w:rPr>
                <w:rFonts w:ascii="MS PMincho" w:eastAsia="MS PMincho" w:hAnsi="MS PMincho" w:hint="eastAsia"/>
                <w:sz w:val="18"/>
                <w:szCs w:val="18"/>
              </w:rPr>
              <w:t>に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は</w:t>
            </w:r>
            <w:r w:rsidR="00DF14A4">
              <w:rPr>
                <w:rFonts w:ascii="MS PMincho" w:eastAsia="MS PMincho" w:hAnsi="MS PMincho" w:hint="eastAsia"/>
                <w:sz w:val="18"/>
                <w:szCs w:val="18"/>
              </w:rPr>
              <w:t>３</w:t>
            </w:r>
            <w:r w:rsidR="00734CEA">
              <w:rPr>
                <w:rFonts w:ascii="MS PMincho" w:eastAsia="MS PMincho" w:hAnsi="MS PMincho" w:hint="eastAsia"/>
                <w:sz w:val="18"/>
                <w:szCs w:val="18"/>
              </w:rPr>
              <w:t>年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連続執行役員に選出され、現在も</w:t>
            </w:r>
            <w:r w:rsidR="00642CD4">
              <w:rPr>
                <w:rFonts w:ascii="MS PMincho" w:eastAsia="MS PMincho" w:hAnsi="MS PMincho"/>
                <w:sz w:val="18"/>
                <w:szCs w:val="18"/>
              </w:rPr>
              <w:t>IEEE</w:t>
            </w:r>
            <w:r w:rsidR="00642CD4">
              <w:rPr>
                <w:rFonts w:ascii="MS PMincho" w:eastAsia="MS PMincho" w:hAnsi="MS PMincho" w:hint="eastAsia"/>
                <w:sz w:val="18"/>
                <w:szCs w:val="18"/>
              </w:rPr>
              <w:t>の</w:t>
            </w:r>
            <w:r w:rsidR="00AA3986">
              <w:rPr>
                <w:rFonts w:ascii="MS PMincho" w:eastAsia="MS PMincho" w:hAnsi="MS PMincho" w:hint="eastAsia"/>
                <w:sz w:val="18"/>
                <w:szCs w:val="18"/>
              </w:rPr>
              <w:t>会員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として活動を続けています。</w:t>
            </w:r>
          </w:p>
          <w:p w14:paraId="40FB0D45" w14:textId="77777777" w:rsidR="004339DB" w:rsidRDefault="004339DB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3F00EEBB" w14:textId="6A830F9E" w:rsidR="004339DB" w:rsidRPr="008D0C15" w:rsidRDefault="004339DB" w:rsidP="00443E84">
            <w:pPr>
              <w:rPr>
                <w:rFonts w:ascii="MS PMincho" w:eastAsia="MS PMincho" w:hAnsi="MS PMincho" w:hint="eastAsia"/>
                <w:sz w:val="18"/>
                <w:szCs w:val="18"/>
              </w:rPr>
            </w:pPr>
          </w:p>
        </w:tc>
      </w:tr>
      <w:tr w:rsidR="00A37F29" w:rsidRPr="008D0C15" w14:paraId="20094882" w14:textId="77777777">
        <w:trPr>
          <w:cantSplit/>
          <w:trHeight w:val="1080"/>
        </w:trPr>
        <w:tc>
          <w:tcPr>
            <w:tcW w:w="9975" w:type="dxa"/>
            <w:gridSpan w:val="8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42550CB3" w14:textId="77777777" w:rsidR="00A37F29" w:rsidRPr="008D0C15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一番得意、または好きな学科とその理由</w:t>
            </w:r>
          </w:p>
          <w:p w14:paraId="53D4FD40" w14:textId="7A38E6FB" w:rsidR="00A37F29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74021FFE" w14:textId="77777777" w:rsidR="004339DB" w:rsidRPr="008D0C15" w:rsidRDefault="004339DB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2D04725E" w14:textId="5D57593C" w:rsidR="00A37F29" w:rsidRPr="008D0C15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一番得意</w:t>
            </w:r>
            <w:r w:rsidR="0062654E">
              <w:rPr>
                <w:rFonts w:ascii="MS PMincho" w:eastAsia="MS PMincho" w:hAnsi="MS PMincho" w:hint="eastAsia"/>
                <w:sz w:val="18"/>
                <w:szCs w:val="18"/>
              </w:rPr>
              <w:t>かつ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好きな科目はコンピュータサイエンスです。計算</w:t>
            </w:r>
            <w:r w:rsidR="0062654E">
              <w:rPr>
                <w:rFonts w:ascii="MS PMincho" w:eastAsia="MS PMincho" w:hAnsi="MS PMincho" w:hint="eastAsia"/>
                <w:sz w:val="18"/>
                <w:szCs w:val="18"/>
              </w:rPr>
              <w:t>処理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能力の高いコンピュータを利用することによって</w:t>
            </w:r>
            <w:r w:rsidR="00665897">
              <w:rPr>
                <w:rFonts w:ascii="MS PMincho" w:eastAsia="MS PMincho" w:hAnsi="MS PMincho" w:hint="eastAsia"/>
                <w:sz w:val="18"/>
                <w:szCs w:val="18"/>
              </w:rPr>
              <w:t>人力</w:t>
            </w:r>
            <w:r w:rsidR="0062654E">
              <w:rPr>
                <w:rFonts w:ascii="MS PMincho" w:eastAsia="MS PMincho" w:hAnsi="MS PMincho" w:hint="eastAsia"/>
                <w:sz w:val="18"/>
                <w:szCs w:val="18"/>
              </w:rPr>
              <w:t>による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作業を</w:t>
            </w:r>
            <w:r w:rsidR="00B90A63">
              <w:rPr>
                <w:rFonts w:ascii="MS PMincho" w:eastAsia="MS PMincho" w:hAnsi="MS PMincho" w:hint="eastAsia"/>
                <w:sz w:val="18"/>
                <w:szCs w:val="18"/>
              </w:rPr>
              <w:t>効率化・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自動化し、</w:t>
            </w:r>
            <w:r w:rsidR="00665897">
              <w:rPr>
                <w:rFonts w:ascii="MS PMincho" w:eastAsia="MS PMincho" w:hAnsi="MS PMincho" w:hint="eastAsia"/>
                <w:sz w:val="18"/>
                <w:szCs w:val="18"/>
              </w:rPr>
              <w:t>人間の負担を減らすこと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ができる</w:t>
            </w:r>
            <w:r w:rsidR="00665897">
              <w:rPr>
                <w:rFonts w:ascii="MS PMincho" w:eastAsia="MS PMincho" w:hAnsi="MS PMincho" w:hint="eastAsia"/>
                <w:sz w:val="18"/>
                <w:szCs w:val="18"/>
              </w:rPr>
              <w:t>点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が魅力的だと思うからです。</w:t>
            </w:r>
          </w:p>
          <w:p w14:paraId="59A1B52B" w14:textId="77777777" w:rsidR="00A37F29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1EA44C21" w14:textId="10925A5F" w:rsidR="004339DB" w:rsidRPr="008D0C15" w:rsidRDefault="004339DB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</w:tc>
      </w:tr>
      <w:tr w:rsidR="00A37F29" w:rsidRPr="008D0C15" w14:paraId="36EC5F0A" w14:textId="77777777">
        <w:trPr>
          <w:cantSplit/>
          <w:trHeight w:val="360"/>
        </w:trPr>
        <w:tc>
          <w:tcPr>
            <w:tcW w:w="9975" w:type="dxa"/>
            <w:gridSpan w:val="8"/>
            <w:tcBorders>
              <w:top w:val="single" w:sz="4" w:space="0" w:color="auto"/>
              <w:left w:val="single" w:sz="12" w:space="0" w:color="auto"/>
              <w:right w:val="single" w:sz="12" w:space="0" w:color="auto"/>
            </w:tcBorders>
          </w:tcPr>
          <w:p w14:paraId="1F2F77BF" w14:textId="77777777" w:rsidR="00A37F29" w:rsidRPr="008D0C15" w:rsidRDefault="00A37F29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就職に対する希望</w:t>
            </w:r>
          </w:p>
          <w:p w14:paraId="7B11B007" w14:textId="2BB0177A" w:rsidR="00A37F29" w:rsidRDefault="00A37F29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1D816988" w14:textId="77777777" w:rsidR="004339DB" w:rsidRPr="008D0C15" w:rsidRDefault="004339DB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709AEDFB" w14:textId="635DFB28" w:rsidR="00A37F29" w:rsidRPr="008D0C15" w:rsidRDefault="0062654E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  <w:r>
              <w:rPr>
                <w:rFonts w:ascii="MS PMincho" w:eastAsia="MS PMincho" w:hAnsi="MS PMincho" w:hint="eastAsia"/>
                <w:sz w:val="18"/>
                <w:szCs w:val="18"/>
              </w:rPr>
              <w:t>今自分が持っているスキルを社会の為に活かしながら、さらに能力向上が図れる</w:t>
            </w:r>
            <w:r w:rsidR="00A37F29" w:rsidRPr="00A37F29">
              <w:rPr>
                <w:rFonts w:ascii="MS PMincho" w:eastAsia="MS PMincho" w:hAnsi="MS PMincho" w:hint="eastAsia"/>
                <w:sz w:val="18"/>
                <w:szCs w:val="18"/>
              </w:rPr>
              <w:t>環境で働きたいと</w:t>
            </w:r>
            <w:r w:rsidR="0033123A">
              <w:rPr>
                <w:rFonts w:ascii="MS PMincho" w:eastAsia="MS PMincho" w:hAnsi="MS PMincho" w:hint="eastAsia"/>
                <w:sz w:val="18"/>
                <w:szCs w:val="18"/>
              </w:rPr>
              <w:t>考えています</w:t>
            </w:r>
            <w:r w:rsidR="00A37F29" w:rsidRPr="00A37F29">
              <w:rPr>
                <w:rFonts w:ascii="MS PMincho" w:eastAsia="MS PMincho" w:hAnsi="MS PMincho" w:hint="eastAsia"/>
                <w:sz w:val="18"/>
                <w:szCs w:val="18"/>
              </w:rPr>
              <w:t>。</w:t>
            </w:r>
          </w:p>
          <w:p w14:paraId="02A8B6B1" w14:textId="08BA4174" w:rsidR="00A37F29" w:rsidRDefault="00A37F29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6C6DB7B6" w14:textId="77777777" w:rsidR="004339DB" w:rsidRPr="008D0C15" w:rsidRDefault="004339DB" w:rsidP="001F18FE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1D754532" w14:textId="77777777" w:rsidR="00A37F29" w:rsidRPr="008D0C15" w:rsidRDefault="00A37F29" w:rsidP="00443E84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</w:tc>
      </w:tr>
      <w:tr w:rsidR="00A37F29" w:rsidRPr="008D0C15" w14:paraId="70E78ADE" w14:textId="77777777" w:rsidTr="004339DB">
        <w:trPr>
          <w:cantSplit/>
          <w:trHeight w:val="72"/>
        </w:trPr>
        <w:tc>
          <w:tcPr>
            <w:tcW w:w="9975" w:type="dxa"/>
            <w:gridSpan w:val="8"/>
            <w:tcBorders>
              <w:left w:val="single" w:sz="12" w:space="0" w:color="auto"/>
              <w:right w:val="single" w:sz="12" w:space="0" w:color="auto"/>
            </w:tcBorders>
          </w:tcPr>
          <w:p w14:paraId="2506E53E" w14:textId="77777777" w:rsidR="00A37F29" w:rsidRPr="008D0C15" w:rsidRDefault="00A37F29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自己PR</w:t>
            </w:r>
          </w:p>
          <w:p w14:paraId="14953080" w14:textId="482DA047" w:rsidR="00A37F29" w:rsidRDefault="00A37F29" w:rsidP="00A37F29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196A91A5" w14:textId="77777777" w:rsidR="004339DB" w:rsidRDefault="004339DB" w:rsidP="00A37F29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07E5AF01" w14:textId="6394179F" w:rsidR="00A37F29" w:rsidRDefault="00A37F29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私は日頃から自分の「興味」を大切にすることを心がけています。</w:t>
            </w:r>
            <w:r w:rsidR="00733728">
              <w:rPr>
                <w:rFonts w:ascii="MS PMincho" w:eastAsia="MS PMincho" w:hAnsi="MS PMincho" w:hint="eastAsia"/>
                <w:sz w:val="18"/>
                <w:szCs w:val="18"/>
              </w:rPr>
              <w:t>私は</w:t>
            </w:r>
            <w:r w:rsidR="00582AFE">
              <w:rPr>
                <w:rFonts w:ascii="MS PMincho" w:eastAsia="MS PMincho" w:hAnsi="MS PMincho" w:hint="eastAsia"/>
                <w:sz w:val="18"/>
                <w:szCs w:val="18"/>
              </w:rPr>
              <w:t>少しでも気になる事があれば、深く考える前にまず行動に起こすようにしています。</w:t>
            </w:r>
            <w:r w:rsidR="008B32F0">
              <w:rPr>
                <w:rFonts w:ascii="MS PMincho" w:eastAsia="MS PMincho" w:hAnsi="MS PMincho" w:hint="eastAsia"/>
                <w:sz w:val="18"/>
                <w:szCs w:val="18"/>
              </w:rPr>
              <w:t>成功への近道は失敗を恐れながら慎重に行動するのではなく、失敗をしながらも迅速な軌道修正を重ね、前に進み続けることだと私は考えているからです。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自分の興味に正直になって行動を</w:t>
            </w:r>
            <w:r w:rsidR="007B6B00">
              <w:rPr>
                <w:rFonts w:ascii="MS PMincho" w:eastAsia="MS PMincho" w:hAnsi="MS PMincho" w:hint="eastAsia"/>
                <w:sz w:val="18"/>
                <w:szCs w:val="18"/>
              </w:rPr>
              <w:t>した結果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わかったことは、興味関心があることは時間</w:t>
            </w:r>
            <w:r w:rsidR="008A017A">
              <w:rPr>
                <w:rFonts w:ascii="MS PMincho" w:eastAsia="MS PMincho" w:hAnsi="MS PMincho" w:hint="eastAsia"/>
                <w:sz w:val="18"/>
                <w:szCs w:val="18"/>
              </w:rPr>
              <w:t>や労力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などの負担が大きくても楽しいと感じることができ、得られる知識や考え方</w:t>
            </w:r>
            <w:r w:rsidR="00642CD4">
              <w:rPr>
                <w:rFonts w:ascii="MS PMincho" w:eastAsia="MS PMincho" w:hAnsi="MS PMincho" w:hint="eastAsia"/>
                <w:sz w:val="18"/>
                <w:szCs w:val="18"/>
              </w:rPr>
              <w:t>が</w:t>
            </w:r>
            <w:r w:rsidRPr="00A37F29">
              <w:rPr>
                <w:rFonts w:ascii="MS PMincho" w:eastAsia="MS PMincho" w:hAnsi="MS PMincho" w:hint="eastAsia"/>
                <w:sz w:val="18"/>
                <w:szCs w:val="18"/>
              </w:rPr>
              <w:t>たくさんあるということです。そのため、自</w:t>
            </w:r>
            <w:r>
              <w:rPr>
                <w:rFonts w:ascii="MS PMincho" w:eastAsia="MS PMincho" w:hAnsi="MS PMincho" w:hint="eastAsia"/>
                <w:sz w:val="18"/>
                <w:szCs w:val="18"/>
              </w:rPr>
              <w:t>分だけでなく、他人の興味や意思を尊重することも胸に刻んでいます。</w:t>
            </w:r>
            <w:bookmarkStart w:id="3" w:name="_GoBack"/>
            <w:bookmarkEnd w:id="3"/>
          </w:p>
          <w:p w14:paraId="303DA742" w14:textId="77777777" w:rsidR="004339DB" w:rsidRDefault="004339DB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6D33A255" w14:textId="11777E86" w:rsidR="004339DB" w:rsidRPr="008D0C15" w:rsidRDefault="004339DB">
            <w:pPr>
              <w:rPr>
                <w:rFonts w:ascii="MS PMincho" w:eastAsia="MS PMincho" w:hAnsi="MS PMincho" w:hint="eastAsia"/>
                <w:sz w:val="18"/>
                <w:szCs w:val="18"/>
              </w:rPr>
            </w:pPr>
          </w:p>
        </w:tc>
      </w:tr>
      <w:tr w:rsidR="00A37F29" w:rsidRPr="008D0C15" w14:paraId="28CC32A6" w14:textId="77777777" w:rsidTr="004339DB">
        <w:trPr>
          <w:cantSplit/>
          <w:trHeight w:val="1413"/>
        </w:trPr>
        <w:tc>
          <w:tcPr>
            <w:tcW w:w="945" w:type="dxa"/>
            <w:tcBorders>
              <w:left w:val="single" w:sz="12" w:space="0" w:color="auto"/>
              <w:bottom w:val="single" w:sz="8" w:space="0" w:color="auto"/>
              <w:right w:val="single" w:sz="8" w:space="0" w:color="auto"/>
            </w:tcBorders>
          </w:tcPr>
          <w:p w14:paraId="7DC74761" w14:textId="77777777" w:rsidR="00A37F29" w:rsidRPr="008D0C15" w:rsidRDefault="00A37F29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610A4142" w14:textId="77777777" w:rsidR="00A37F29" w:rsidRPr="008D0C15" w:rsidRDefault="00A37F29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職種・勤務地に対する希望</w:t>
            </w:r>
          </w:p>
          <w:p w14:paraId="617665E7" w14:textId="77777777" w:rsidR="00A37F29" w:rsidRPr="008D0C15" w:rsidRDefault="00A37F29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</w:tc>
        <w:tc>
          <w:tcPr>
            <w:tcW w:w="9030" w:type="dxa"/>
            <w:gridSpan w:val="7"/>
            <w:tcBorders>
              <w:left w:val="single" w:sz="8" w:space="0" w:color="auto"/>
              <w:bottom w:val="single" w:sz="8" w:space="0" w:color="auto"/>
              <w:right w:val="single" w:sz="12" w:space="0" w:color="auto"/>
            </w:tcBorders>
          </w:tcPr>
          <w:p w14:paraId="16304276" w14:textId="77777777" w:rsidR="00A37F29" w:rsidRPr="008D0C15" w:rsidRDefault="00A37F29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42D1A7B1" w14:textId="77777777" w:rsidR="00A37F29" w:rsidRPr="008D0C15" w:rsidRDefault="00A37F29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001B0CF1" w14:textId="455371E2" w:rsidR="00A37F29" w:rsidRPr="008D0C15" w:rsidRDefault="00F345FA" w:rsidP="00D91266">
            <w:pPr>
              <w:rPr>
                <w:rFonts w:ascii="MS PMincho" w:eastAsia="MS PMincho" w:hAnsi="MS PMincho"/>
                <w:sz w:val="18"/>
                <w:szCs w:val="18"/>
              </w:rPr>
            </w:pPr>
            <w:r>
              <w:rPr>
                <w:rFonts w:ascii="MS PMincho" w:eastAsia="MS PMincho" w:hAnsi="MS PMincho" w:hint="eastAsia"/>
                <w:sz w:val="18"/>
                <w:szCs w:val="18"/>
              </w:rPr>
              <w:t>現在</w:t>
            </w:r>
            <w:r w:rsidR="00F24FF8">
              <w:rPr>
                <w:rFonts w:ascii="MS PMincho" w:eastAsia="MS PMincho" w:hAnsi="MS PMincho" w:hint="eastAsia"/>
                <w:sz w:val="18"/>
                <w:szCs w:val="18"/>
              </w:rPr>
              <w:t>海外在住のため、</w:t>
            </w:r>
            <w:r w:rsidR="00A732CC">
              <w:rPr>
                <w:rFonts w:ascii="MS PMincho" w:eastAsia="MS PMincho" w:hAnsi="MS PMincho" w:hint="eastAsia"/>
                <w:sz w:val="18"/>
                <w:szCs w:val="18"/>
              </w:rPr>
              <w:t>完全リモートワークが可能な職を希望して</w:t>
            </w:r>
            <w:r w:rsidR="00475125">
              <w:rPr>
                <w:rFonts w:ascii="MS PMincho" w:eastAsia="MS PMincho" w:hAnsi="MS PMincho" w:hint="eastAsia"/>
                <w:sz w:val="18"/>
                <w:szCs w:val="18"/>
              </w:rPr>
              <w:t>い</w:t>
            </w:r>
            <w:r w:rsidR="00A732CC">
              <w:rPr>
                <w:rFonts w:ascii="MS PMincho" w:eastAsia="MS PMincho" w:hAnsi="MS PMincho" w:hint="eastAsia"/>
                <w:sz w:val="18"/>
                <w:szCs w:val="18"/>
              </w:rPr>
              <w:t>ます。</w:t>
            </w:r>
          </w:p>
        </w:tc>
      </w:tr>
      <w:tr w:rsidR="00A37F29" w:rsidRPr="008D0C15" w14:paraId="0CB1F05D" w14:textId="77777777">
        <w:trPr>
          <w:cantSplit/>
          <w:trHeight w:val="667"/>
        </w:trPr>
        <w:tc>
          <w:tcPr>
            <w:tcW w:w="1575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CBFCD84" w14:textId="77777777" w:rsidR="00A37F29" w:rsidRPr="008D0C15" w:rsidRDefault="00A37F29">
            <w:pPr>
              <w:rPr>
                <w:rFonts w:ascii="MS PMincho" w:eastAsia="MS PMincho" w:hAnsi="MS PMincho"/>
                <w:sz w:val="18"/>
                <w:szCs w:val="18"/>
              </w:rPr>
            </w:pPr>
          </w:p>
          <w:p w14:paraId="253C268F" w14:textId="77777777" w:rsidR="00A37F29" w:rsidRPr="008D0C15" w:rsidRDefault="00A37F29">
            <w:pPr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就任希望時期</w:t>
            </w:r>
          </w:p>
        </w:tc>
        <w:tc>
          <w:tcPr>
            <w:tcW w:w="3885" w:type="dxa"/>
            <w:gridSpan w:val="2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F9FFB1E" w14:textId="77777777" w:rsidR="00A37F29" w:rsidRPr="008D0C15" w:rsidRDefault="00A37F29" w:rsidP="00D91266">
            <w:pPr>
              <w:ind w:left="470"/>
              <w:rPr>
                <w:rFonts w:ascii="MS PMincho" w:eastAsia="MS PMincho" w:hAnsi="MS PMincho"/>
                <w:sz w:val="18"/>
                <w:szCs w:val="18"/>
              </w:rPr>
            </w:pPr>
          </w:p>
          <w:p w14:paraId="07716619" w14:textId="77777777" w:rsidR="00A37F29" w:rsidRPr="008D0C15" w:rsidRDefault="00A37F29" w:rsidP="00D91266">
            <w:pPr>
              <w:ind w:left="470"/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 xml:space="preserve">第一希望  </w:t>
            </w:r>
            <w:r>
              <w:rPr>
                <w:rFonts w:ascii="MS PMincho" w:eastAsia="MS PMincho" w:hAnsi="MS PMincho" w:hint="eastAsia"/>
                <w:sz w:val="18"/>
                <w:szCs w:val="18"/>
              </w:rPr>
              <w:t xml:space="preserve">　</w:t>
            </w:r>
            <w:r>
              <w:rPr>
                <w:rFonts w:ascii="MS PMincho" w:eastAsia="MS PMincho" w:hAnsi="MS PMincho"/>
                <w:sz w:val="18"/>
                <w:szCs w:val="18"/>
              </w:rPr>
              <w:t>2019</w:t>
            </w: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 xml:space="preserve">年　　　　　　　</w:t>
            </w:r>
            <w:r>
              <w:rPr>
                <w:rFonts w:ascii="MS PMincho" w:eastAsia="MS PMincho" w:hAnsi="MS PMincho"/>
                <w:sz w:val="18"/>
                <w:szCs w:val="18"/>
              </w:rPr>
              <w:t>5</w:t>
            </w: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>月頃</w:t>
            </w:r>
          </w:p>
        </w:tc>
        <w:tc>
          <w:tcPr>
            <w:tcW w:w="4515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668967" w14:textId="552A4A66" w:rsidR="00A37F29" w:rsidRPr="008D0C15" w:rsidRDefault="00A37F29" w:rsidP="00D91266">
            <w:pPr>
              <w:ind w:left="775"/>
              <w:rPr>
                <w:rFonts w:ascii="MS PMincho" w:eastAsia="MS PMincho" w:hAnsi="MS PMincho"/>
                <w:sz w:val="18"/>
                <w:szCs w:val="18"/>
              </w:rPr>
            </w:pP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 xml:space="preserve">　　　　　　　　　　　　　　　　</w:t>
            </w:r>
            <w:r w:rsidR="006A7EC1">
              <w:rPr>
                <w:rFonts w:ascii="MS PMincho" w:eastAsia="MS PMincho" w:hAnsi="MS PMincho" w:hint="eastAsia"/>
                <w:sz w:val="18"/>
                <w:szCs w:val="18"/>
              </w:rPr>
              <w:t xml:space="preserve">　　　　　　　　　　　　　　　　　　</w:t>
            </w:r>
            <w:r>
              <w:rPr>
                <w:rFonts w:ascii="MS PMincho" w:eastAsia="MS PMincho" w:hAnsi="MS PMincho" w:hint="eastAsia"/>
                <w:sz w:val="18"/>
                <w:szCs w:val="18"/>
              </w:rPr>
              <w:t xml:space="preserve">第二希望　</w:t>
            </w:r>
            <w:r>
              <w:rPr>
                <w:rFonts w:ascii="MS PMincho" w:eastAsia="MS PMincho" w:hAnsi="MS PMincho"/>
                <w:sz w:val="18"/>
                <w:szCs w:val="18"/>
              </w:rPr>
              <w:t xml:space="preserve"> </w:t>
            </w:r>
            <w:r w:rsidR="00356F98">
              <w:rPr>
                <w:rFonts w:ascii="MS PMincho" w:eastAsia="MS PMincho" w:hAnsi="MS PMincho"/>
                <w:sz w:val="18"/>
                <w:szCs w:val="18"/>
              </w:rPr>
              <w:t xml:space="preserve">     </w:t>
            </w:r>
            <w:r>
              <w:rPr>
                <w:rFonts w:ascii="MS PMincho" w:eastAsia="MS PMincho" w:hAnsi="MS PMincho" w:hint="eastAsia"/>
                <w:sz w:val="18"/>
                <w:szCs w:val="18"/>
              </w:rPr>
              <w:t xml:space="preserve">　</w:t>
            </w:r>
            <w:r w:rsidR="00F24FF8">
              <w:rPr>
                <w:rFonts w:ascii="MS PMincho" w:eastAsia="MS PMincho" w:hAnsi="MS PMincho" w:hint="eastAsia"/>
                <w:sz w:val="18"/>
                <w:szCs w:val="18"/>
              </w:rPr>
              <w:t>特になし</w:t>
            </w:r>
            <w:r w:rsidRPr="008D0C15">
              <w:rPr>
                <w:rFonts w:ascii="MS PMincho" w:eastAsia="MS PMincho" w:hAnsi="MS PMincho" w:hint="eastAsia"/>
                <w:sz w:val="18"/>
                <w:szCs w:val="18"/>
              </w:rPr>
              <w:t xml:space="preserve">                          </w:t>
            </w:r>
          </w:p>
        </w:tc>
      </w:tr>
    </w:tbl>
    <w:p w14:paraId="215EDF40" w14:textId="77777777" w:rsidR="00237062" w:rsidRPr="008D0C15" w:rsidRDefault="00237062" w:rsidP="00D91266">
      <w:pPr>
        <w:rPr>
          <w:sz w:val="18"/>
          <w:szCs w:val="18"/>
        </w:rPr>
      </w:pPr>
    </w:p>
    <w:sectPr w:rsidR="00237062" w:rsidRPr="008D0C15" w:rsidSect="002B6CA2">
      <w:headerReference w:type="default" r:id="rId8"/>
      <w:pgSz w:w="12240" w:h="15840" w:code="9"/>
      <w:pgMar w:top="809" w:right="851" w:bottom="539" w:left="1134" w:header="0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8D10F5" w14:textId="77777777" w:rsidR="00675C5A" w:rsidRDefault="00675C5A">
      <w:r>
        <w:separator/>
      </w:r>
    </w:p>
  </w:endnote>
  <w:endnote w:type="continuationSeparator" w:id="0">
    <w:p w14:paraId="75F3C195" w14:textId="77777777" w:rsidR="00675C5A" w:rsidRDefault="00675C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2BB3E2" w14:textId="77777777" w:rsidR="00675C5A" w:rsidRDefault="00675C5A">
      <w:r>
        <w:separator/>
      </w:r>
    </w:p>
  </w:footnote>
  <w:footnote w:type="continuationSeparator" w:id="0">
    <w:p w14:paraId="0CD26954" w14:textId="77777777" w:rsidR="00675C5A" w:rsidRDefault="00675C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8DAAB4" w14:textId="77777777" w:rsidR="00237062" w:rsidRDefault="00237062">
    <w:pPr>
      <w:pStyle w:val="Header"/>
      <w:wordWrap w:val="0"/>
      <w:rPr>
        <w:sz w:val="18"/>
      </w:rPr>
    </w:pPr>
    <w:r>
      <w:rPr>
        <w:rFonts w:hint="eastAsia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singleLevel"/>
    <w:tmpl w:val="00000000"/>
    <w:lvl w:ilvl="0">
      <w:start w:val="90"/>
      <w:numFmt w:val="bullet"/>
      <w:lvlText w:val="・"/>
      <w:lvlJc w:val="left"/>
      <w:pPr>
        <w:tabs>
          <w:tab w:val="num" w:pos="240"/>
        </w:tabs>
        <w:ind w:left="240" w:hanging="240"/>
      </w:pPr>
      <w:rPr>
        <w:rFonts w:hint="eastAsia"/>
      </w:rPr>
    </w:lvl>
  </w:abstractNum>
  <w:abstractNum w:abstractNumId="1" w15:restartNumberingAfterBreak="0">
    <w:nsid w:val="00000002"/>
    <w:multiLevelType w:val="singleLevel"/>
    <w:tmpl w:val="00000000"/>
    <w:lvl w:ilvl="0">
      <w:start w:val="90"/>
      <w:numFmt w:val="bullet"/>
      <w:lvlText w:val="・"/>
      <w:lvlJc w:val="left"/>
      <w:pPr>
        <w:tabs>
          <w:tab w:val="num" w:pos="240"/>
        </w:tabs>
        <w:ind w:left="240" w:hanging="240"/>
      </w:pPr>
      <w:rPr>
        <w:rFonts w:hint="eastAsia"/>
      </w:rPr>
    </w:lvl>
  </w:abstractNum>
  <w:abstractNum w:abstractNumId="2" w15:restartNumberingAfterBreak="0">
    <w:nsid w:val="00000003"/>
    <w:multiLevelType w:val="singleLevel"/>
    <w:tmpl w:val="00000000"/>
    <w:lvl w:ilvl="0">
      <w:start w:val="90"/>
      <w:numFmt w:val="bullet"/>
      <w:lvlText w:val="・"/>
      <w:lvlJc w:val="left"/>
      <w:pPr>
        <w:tabs>
          <w:tab w:val="num" w:pos="240"/>
        </w:tabs>
        <w:ind w:left="240" w:hanging="240"/>
      </w:pPr>
      <w:rPr>
        <w:rFonts w:hint="eastAsia"/>
      </w:rPr>
    </w:lvl>
  </w:abstractNum>
  <w:abstractNum w:abstractNumId="3" w15:restartNumberingAfterBreak="0">
    <w:nsid w:val="00000004"/>
    <w:multiLevelType w:val="singleLevel"/>
    <w:tmpl w:val="00000000"/>
    <w:lvl w:ilvl="0">
      <w:start w:val="90"/>
      <w:numFmt w:val="bullet"/>
      <w:lvlText w:val="・"/>
      <w:lvlJc w:val="left"/>
      <w:pPr>
        <w:tabs>
          <w:tab w:val="num" w:pos="240"/>
        </w:tabs>
        <w:ind w:left="240" w:hanging="240"/>
      </w:pPr>
      <w:rPr>
        <w:rFonts w:hint="eastAsia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9"/>
  <w:mirrorMargin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51"/>
  <w:drawingGridHorizontalSpacing w:val="105"/>
  <w:displayHorizontalDrawingGridEvery w:val="0"/>
  <w:displayVerticalDrawingGridEvery w:val="2"/>
  <w:doNotShadeFormData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6E0E"/>
    <w:rsid w:val="00094CC5"/>
    <w:rsid w:val="00106D20"/>
    <w:rsid w:val="00166D6F"/>
    <w:rsid w:val="00190C89"/>
    <w:rsid w:val="001F18FE"/>
    <w:rsid w:val="001F195B"/>
    <w:rsid w:val="00237062"/>
    <w:rsid w:val="00246593"/>
    <w:rsid w:val="00251FE4"/>
    <w:rsid w:val="00257A5A"/>
    <w:rsid w:val="0026167A"/>
    <w:rsid w:val="00262F3E"/>
    <w:rsid w:val="002B6CA2"/>
    <w:rsid w:val="002C4F01"/>
    <w:rsid w:val="0033123A"/>
    <w:rsid w:val="003467CB"/>
    <w:rsid w:val="003539D7"/>
    <w:rsid w:val="00356F98"/>
    <w:rsid w:val="00372F39"/>
    <w:rsid w:val="00422581"/>
    <w:rsid w:val="004339DB"/>
    <w:rsid w:val="00443E84"/>
    <w:rsid w:val="00455ED2"/>
    <w:rsid w:val="00475125"/>
    <w:rsid w:val="00486451"/>
    <w:rsid w:val="00493FC6"/>
    <w:rsid w:val="004A33F3"/>
    <w:rsid w:val="005354B0"/>
    <w:rsid w:val="005716EC"/>
    <w:rsid w:val="00582AFE"/>
    <w:rsid w:val="00594BE7"/>
    <w:rsid w:val="00621DCA"/>
    <w:rsid w:val="0062654E"/>
    <w:rsid w:val="00637A84"/>
    <w:rsid w:val="00642CD4"/>
    <w:rsid w:val="00665897"/>
    <w:rsid w:val="00675C5A"/>
    <w:rsid w:val="006A7EC1"/>
    <w:rsid w:val="006C70D3"/>
    <w:rsid w:val="0070373B"/>
    <w:rsid w:val="00733728"/>
    <w:rsid w:val="00734CEA"/>
    <w:rsid w:val="007B6B00"/>
    <w:rsid w:val="008A017A"/>
    <w:rsid w:val="008B32F0"/>
    <w:rsid w:val="008D0C15"/>
    <w:rsid w:val="00960A40"/>
    <w:rsid w:val="00965C68"/>
    <w:rsid w:val="009A358E"/>
    <w:rsid w:val="00A37F29"/>
    <w:rsid w:val="00A5786B"/>
    <w:rsid w:val="00A732CC"/>
    <w:rsid w:val="00A77C9C"/>
    <w:rsid w:val="00AA3986"/>
    <w:rsid w:val="00B303D6"/>
    <w:rsid w:val="00B90A63"/>
    <w:rsid w:val="00CA51DE"/>
    <w:rsid w:val="00D06E0E"/>
    <w:rsid w:val="00D37CE6"/>
    <w:rsid w:val="00D53915"/>
    <w:rsid w:val="00D91266"/>
    <w:rsid w:val="00DF14A4"/>
    <w:rsid w:val="00E240B8"/>
    <w:rsid w:val="00E338A9"/>
    <w:rsid w:val="00EB1156"/>
    <w:rsid w:val="00F24FF8"/>
    <w:rsid w:val="00F345FA"/>
    <w:rsid w:val="00F40A65"/>
    <w:rsid w:val="00F8516F"/>
    <w:rsid w:val="00FA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7409C2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252"/>
        <w:tab w:val="right" w:pos="8504"/>
      </w:tabs>
      <w:snapToGrid w:val="0"/>
    </w:pPr>
  </w:style>
  <w:style w:type="paragraph" w:styleId="Footer">
    <w:name w:val="footer"/>
    <w:basedOn w:val="Normal"/>
    <w:pPr>
      <w:tabs>
        <w:tab w:val="center" w:pos="4252"/>
        <w:tab w:val="right" w:pos="8504"/>
      </w:tabs>
      <w:snapToGrid w:val="0"/>
    </w:pPr>
  </w:style>
  <w:style w:type="paragraph" w:styleId="Closing">
    <w:name w:val="Closing"/>
    <w:basedOn w:val="Normal"/>
    <w:pPr>
      <w:jc w:val="right"/>
    </w:pPr>
    <w:rPr>
      <w:rFonts w:ascii="MS Mincho"/>
      <w:sz w:val="24"/>
    </w:rPr>
  </w:style>
  <w:style w:type="character" w:styleId="CommentReference">
    <w:name w:val="annotation reference"/>
    <w:semiHidden/>
    <w:rPr>
      <w:sz w:val="18"/>
    </w:rPr>
  </w:style>
  <w:style w:type="paragraph" w:styleId="CommentText">
    <w:name w:val="annotation text"/>
    <w:basedOn w:val="Normal"/>
    <w:semiHidden/>
    <w:pPr>
      <w:jc w:val="left"/>
    </w:pPr>
  </w:style>
  <w:style w:type="paragraph" w:styleId="BalloonText">
    <w:name w:val="Balloon Text"/>
    <w:basedOn w:val="Normal"/>
    <w:semiHidden/>
    <w:rsid w:val="00D06E0E"/>
    <w:rPr>
      <w:rFonts w:ascii="Arial" w:eastAsia="MS Gothic" w:hAnsi="Arial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sid w:val="00D06E0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履歴書                                　　　年　　月　　日</vt:lpstr>
    </vt:vector>
  </TitlesOfParts>
  <Company/>
  <LinksUpToDate>false</LinksUpToDate>
  <CharactersWithSpaces>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履歴書                                　　　年　　月　　日</dc:title>
  <dc:subject/>
  <dc:creator>takahashi</dc:creator>
  <cp:keywords/>
  <dc:description/>
  <cp:lastModifiedBy>Shuta Suzuki</cp:lastModifiedBy>
  <cp:revision>28</cp:revision>
  <cp:lastPrinted>2017-10-10T05:17:00Z</cp:lastPrinted>
  <dcterms:created xsi:type="dcterms:W3CDTF">2017-10-10T05:17:00Z</dcterms:created>
  <dcterms:modified xsi:type="dcterms:W3CDTF">2019-04-30T02:46:00Z</dcterms:modified>
</cp:coreProperties>
</file>